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AC863EB" w14:textId="77777777" w:rsidR="00DA2CE8" w:rsidRDefault="00DA2CE8">
      <w:pPr>
        <w:rPr>
          <w:rFonts w:hint="eastAsia"/>
          <w:lang w:eastAsia="zh-CN"/>
        </w:rPr>
      </w:pPr>
    </w:p>
    <w:p w14:paraId="24AE2B21" w14:textId="77777777" w:rsidR="00DA2CE8" w:rsidRDefault="00DA2CE8">
      <w:pPr>
        <w:jc w:val="center"/>
        <w:rPr>
          <w:sz w:val="24"/>
          <w:szCs w:val="24"/>
        </w:rPr>
      </w:pPr>
      <w:proofErr w:type="spellStart"/>
      <w:r>
        <w:rPr>
          <w:sz w:val="36"/>
          <w:szCs w:val="36"/>
        </w:rPr>
        <w:t>Autoport</w:t>
      </w:r>
      <w:proofErr w:type="spellEnd"/>
      <w:r>
        <w:rPr>
          <w:sz w:val="36"/>
          <w:szCs w:val="36"/>
        </w:rPr>
        <w:t xml:space="preserve"> in </w:t>
      </w:r>
      <w:proofErr w:type="spellStart"/>
      <w:r>
        <w:rPr>
          <w:sz w:val="36"/>
          <w:szCs w:val="36"/>
        </w:rPr>
        <w:t>SuperVessel</w:t>
      </w:r>
      <w:proofErr w:type="spellEnd"/>
    </w:p>
    <w:p w14:paraId="48B95519" w14:textId="77777777" w:rsidR="00DA2CE8" w:rsidRDefault="00DA2CE8">
      <w:pPr>
        <w:rPr>
          <w:sz w:val="24"/>
          <w:szCs w:val="24"/>
        </w:rPr>
      </w:pPr>
    </w:p>
    <w:p w14:paraId="09027E32" w14:textId="77777777" w:rsidR="00DA2CE8" w:rsidRDefault="00DA2CE8">
      <w:pPr>
        <w:rPr>
          <w:sz w:val="24"/>
          <w:szCs w:val="24"/>
        </w:rPr>
      </w:pPr>
      <w:r>
        <w:rPr>
          <w:sz w:val="24"/>
          <w:szCs w:val="24"/>
        </w:rPr>
        <w:t>In this guide, you will learn how to:</w:t>
      </w:r>
    </w:p>
    <w:p w14:paraId="12082CA6" w14:textId="77777777" w:rsidR="0008232C" w:rsidRDefault="0008232C">
      <w:pPr>
        <w:rPr>
          <w:sz w:val="24"/>
          <w:szCs w:val="24"/>
        </w:rPr>
      </w:pPr>
    </w:p>
    <w:p w14:paraId="3FAFFD09" w14:textId="77777777" w:rsidR="00DA2CE8" w:rsidRPr="006F6C74" w:rsidRDefault="00DA2CE8" w:rsidP="006F6C74">
      <w:pPr>
        <w:pStyle w:val="ListParagraph"/>
        <w:numPr>
          <w:ilvl w:val="0"/>
          <w:numId w:val="9"/>
        </w:numPr>
        <w:rPr>
          <w:sz w:val="24"/>
          <w:szCs w:val="24"/>
        </w:rPr>
      </w:pPr>
      <w:r w:rsidRPr="006F6C74">
        <w:rPr>
          <w:sz w:val="24"/>
          <w:szCs w:val="24"/>
        </w:rPr>
        <w:t>Create an Autoport cluster in SuperVessel</w:t>
      </w:r>
    </w:p>
    <w:p w14:paraId="5D8B16F0" w14:textId="77777777" w:rsidR="00DA2CE8" w:rsidRPr="006F6C74" w:rsidRDefault="00DA2CE8" w:rsidP="006F6C74">
      <w:pPr>
        <w:pStyle w:val="ListParagraph"/>
        <w:numPr>
          <w:ilvl w:val="0"/>
          <w:numId w:val="9"/>
        </w:numPr>
        <w:rPr>
          <w:sz w:val="24"/>
          <w:szCs w:val="24"/>
        </w:rPr>
      </w:pPr>
      <w:r w:rsidRPr="006F6C74">
        <w:rPr>
          <w:sz w:val="24"/>
          <w:szCs w:val="24"/>
        </w:rPr>
        <w:t>Access the Autoport service in SuperVessel</w:t>
      </w:r>
    </w:p>
    <w:p w14:paraId="3BFBD8C5" w14:textId="77777777" w:rsidR="00DA2CE8" w:rsidRPr="006F6C74" w:rsidRDefault="00DA2CE8" w:rsidP="006F6C74">
      <w:pPr>
        <w:pStyle w:val="ListParagraph"/>
        <w:numPr>
          <w:ilvl w:val="0"/>
          <w:numId w:val="9"/>
        </w:numPr>
        <w:rPr>
          <w:sz w:val="24"/>
          <w:szCs w:val="24"/>
        </w:rPr>
      </w:pPr>
      <w:r w:rsidRPr="006F6C74">
        <w:rPr>
          <w:sz w:val="24"/>
          <w:szCs w:val="24"/>
        </w:rPr>
        <w:t>Delete the Autoport cluster in SuperVessel</w:t>
      </w:r>
    </w:p>
    <w:p w14:paraId="47B7C067" w14:textId="77777777" w:rsidR="00DA2CE8" w:rsidRPr="006F6C74" w:rsidRDefault="00DA2CE8" w:rsidP="006F6C74">
      <w:pPr>
        <w:pStyle w:val="ListParagraph"/>
        <w:numPr>
          <w:ilvl w:val="0"/>
          <w:numId w:val="9"/>
        </w:numPr>
        <w:rPr>
          <w:sz w:val="24"/>
          <w:szCs w:val="24"/>
        </w:rPr>
      </w:pPr>
      <w:r w:rsidRPr="006F6C74">
        <w:rPr>
          <w:sz w:val="24"/>
          <w:szCs w:val="24"/>
        </w:rPr>
        <w:t xml:space="preserve">Use the Autoport service to search for projects at github.com </w:t>
      </w:r>
    </w:p>
    <w:p w14:paraId="6F5D0A27" w14:textId="53779031" w:rsidR="00DA2CE8" w:rsidRDefault="00DA2CE8" w:rsidP="006F6C74">
      <w:pPr>
        <w:pStyle w:val="ListParagraph"/>
        <w:numPr>
          <w:ilvl w:val="0"/>
          <w:numId w:val="9"/>
        </w:numPr>
        <w:rPr>
          <w:sz w:val="24"/>
          <w:szCs w:val="24"/>
        </w:rPr>
      </w:pPr>
      <w:r w:rsidRPr="006F6C74">
        <w:rPr>
          <w:sz w:val="24"/>
          <w:szCs w:val="24"/>
        </w:rPr>
        <w:t xml:space="preserve">Use the Autoport service to build </w:t>
      </w:r>
      <w:r w:rsidR="004C56F8">
        <w:rPr>
          <w:sz w:val="24"/>
          <w:szCs w:val="24"/>
        </w:rPr>
        <w:t xml:space="preserve">projects </w:t>
      </w:r>
      <w:r w:rsidRPr="006F6C74">
        <w:rPr>
          <w:sz w:val="24"/>
          <w:szCs w:val="24"/>
        </w:rPr>
        <w:t xml:space="preserve">and </w:t>
      </w:r>
      <w:r w:rsidR="006F6C74">
        <w:rPr>
          <w:sz w:val="24"/>
          <w:szCs w:val="24"/>
        </w:rPr>
        <w:t xml:space="preserve">analyze build </w:t>
      </w:r>
      <w:r w:rsidR="004C56F8">
        <w:rPr>
          <w:sz w:val="24"/>
          <w:szCs w:val="24"/>
        </w:rPr>
        <w:t xml:space="preserve">and test </w:t>
      </w:r>
      <w:r w:rsidR="006F6C74">
        <w:rPr>
          <w:sz w:val="24"/>
          <w:szCs w:val="24"/>
        </w:rPr>
        <w:t>results</w:t>
      </w:r>
    </w:p>
    <w:p w14:paraId="2D9AA509" w14:textId="10E3E2EB" w:rsidR="006F6C74" w:rsidRPr="006F6C74" w:rsidRDefault="006F6C74" w:rsidP="006F6C74">
      <w:pPr>
        <w:pStyle w:val="ListParagraph"/>
        <w:numPr>
          <w:ilvl w:val="0"/>
          <w:numId w:val="9"/>
        </w:numPr>
        <w:rPr>
          <w:sz w:val="24"/>
          <w:szCs w:val="24"/>
        </w:rPr>
      </w:pPr>
      <w:r>
        <w:rPr>
          <w:sz w:val="24"/>
          <w:szCs w:val="24"/>
        </w:rPr>
        <w:t>Use the Autoport service to create</w:t>
      </w:r>
      <w:r w:rsidR="004C56F8">
        <w:rPr>
          <w:sz w:val="24"/>
          <w:szCs w:val="24"/>
        </w:rPr>
        <w:t xml:space="preserve">, </w:t>
      </w:r>
      <w:r>
        <w:rPr>
          <w:sz w:val="24"/>
          <w:szCs w:val="24"/>
        </w:rPr>
        <w:t>build</w:t>
      </w:r>
      <w:r w:rsidR="004C56F8">
        <w:rPr>
          <w:sz w:val="24"/>
          <w:szCs w:val="24"/>
        </w:rPr>
        <w:t xml:space="preserve">, </w:t>
      </w:r>
      <w:r>
        <w:rPr>
          <w:sz w:val="24"/>
          <w:szCs w:val="24"/>
        </w:rPr>
        <w:t>and analyze lists of projects</w:t>
      </w:r>
    </w:p>
    <w:p w14:paraId="5F5B7918" w14:textId="77777777" w:rsidR="00DA2CE8" w:rsidRDefault="00DA2CE8">
      <w:pPr>
        <w:rPr>
          <w:sz w:val="24"/>
          <w:szCs w:val="24"/>
        </w:rPr>
      </w:pPr>
    </w:p>
    <w:p w14:paraId="53418288" w14:textId="3901D002" w:rsidR="00DA2CE8" w:rsidRDefault="006F6C74">
      <w:pPr>
        <w:rPr>
          <w:sz w:val="24"/>
          <w:szCs w:val="24"/>
        </w:rPr>
      </w:pPr>
      <w:r>
        <w:rPr>
          <w:sz w:val="24"/>
          <w:szCs w:val="24"/>
        </w:rPr>
        <w:t xml:space="preserve">At its most basic, </w:t>
      </w:r>
      <w:r w:rsidR="00DA2CE8">
        <w:rPr>
          <w:sz w:val="24"/>
          <w:szCs w:val="24"/>
        </w:rPr>
        <w:t xml:space="preserve">Autoport </w:t>
      </w:r>
      <w:r>
        <w:rPr>
          <w:sz w:val="24"/>
          <w:szCs w:val="24"/>
        </w:rPr>
        <w:t xml:space="preserve">helps you find and characterize projects hosted at </w:t>
      </w:r>
      <w:r w:rsidR="00DA2CE8">
        <w:rPr>
          <w:sz w:val="24"/>
          <w:szCs w:val="24"/>
        </w:rPr>
        <w:t xml:space="preserve">github.com, </w:t>
      </w:r>
      <w:r>
        <w:rPr>
          <w:sz w:val="24"/>
          <w:szCs w:val="24"/>
        </w:rPr>
        <w:t xml:space="preserve">it </w:t>
      </w:r>
      <w:r w:rsidR="00DA2CE8">
        <w:rPr>
          <w:sz w:val="24"/>
          <w:szCs w:val="24"/>
        </w:rPr>
        <w:t xml:space="preserve">deduces how to build </w:t>
      </w:r>
      <w:r>
        <w:rPr>
          <w:sz w:val="24"/>
          <w:szCs w:val="24"/>
        </w:rPr>
        <w:t xml:space="preserve">and test </w:t>
      </w:r>
      <w:r w:rsidR="00DA2CE8">
        <w:rPr>
          <w:sz w:val="24"/>
          <w:szCs w:val="24"/>
        </w:rPr>
        <w:t>those projects</w:t>
      </w:r>
      <w:r>
        <w:rPr>
          <w:sz w:val="24"/>
          <w:szCs w:val="24"/>
        </w:rPr>
        <w:t xml:space="preserve"> automatically</w:t>
      </w:r>
      <w:r w:rsidR="00670485">
        <w:rPr>
          <w:sz w:val="24"/>
          <w:szCs w:val="24"/>
        </w:rPr>
        <w:t>,</w:t>
      </w:r>
      <w:r w:rsidR="004C56F8">
        <w:rPr>
          <w:sz w:val="24"/>
          <w:szCs w:val="24"/>
        </w:rPr>
        <w:t xml:space="preserve"> and i</w:t>
      </w:r>
      <w:r>
        <w:rPr>
          <w:sz w:val="24"/>
          <w:szCs w:val="24"/>
        </w:rPr>
        <w:t xml:space="preserve">t </w:t>
      </w:r>
      <w:r w:rsidR="00DA2CE8">
        <w:rPr>
          <w:sz w:val="24"/>
          <w:szCs w:val="24"/>
        </w:rPr>
        <w:t xml:space="preserve">allows the user to </w:t>
      </w:r>
      <w:r w:rsidR="004C56F8">
        <w:rPr>
          <w:sz w:val="24"/>
          <w:szCs w:val="24"/>
        </w:rPr>
        <w:t xml:space="preserve">easily </w:t>
      </w:r>
      <w:r w:rsidR="00DA2CE8">
        <w:rPr>
          <w:sz w:val="24"/>
          <w:szCs w:val="24"/>
        </w:rPr>
        <w:t xml:space="preserve">submit a build job for those projects over a set of </w:t>
      </w:r>
      <w:r w:rsidR="00E42A1E">
        <w:rPr>
          <w:sz w:val="24"/>
          <w:szCs w:val="24"/>
        </w:rPr>
        <w:t xml:space="preserve">managed </w:t>
      </w:r>
      <w:r>
        <w:rPr>
          <w:sz w:val="24"/>
          <w:szCs w:val="24"/>
        </w:rPr>
        <w:t>Linux b</w:t>
      </w:r>
      <w:r w:rsidR="00DA2CE8">
        <w:rPr>
          <w:sz w:val="24"/>
          <w:szCs w:val="24"/>
        </w:rPr>
        <w:t>uild servers</w:t>
      </w:r>
      <w:r w:rsidR="006B10D2">
        <w:rPr>
          <w:sz w:val="24"/>
          <w:szCs w:val="24"/>
        </w:rPr>
        <w:t xml:space="preserve"> (CentOS 7 ppc64le and x86-64, Ubuntu 14.04 ppc64le and x86-64</w:t>
      </w:r>
      <w:r w:rsidR="00E42A1E">
        <w:rPr>
          <w:sz w:val="24"/>
          <w:szCs w:val="24"/>
        </w:rPr>
        <w:t>)</w:t>
      </w:r>
      <w:r w:rsidR="004C56F8">
        <w:rPr>
          <w:sz w:val="24"/>
          <w:szCs w:val="24"/>
        </w:rPr>
        <w:t xml:space="preserve"> that are included with the Autoport Service.  </w:t>
      </w:r>
      <w:r w:rsidR="00E42A1E">
        <w:rPr>
          <w:sz w:val="24"/>
          <w:szCs w:val="24"/>
        </w:rPr>
        <w:t xml:space="preserve">It </w:t>
      </w:r>
      <w:r w:rsidR="00670485">
        <w:rPr>
          <w:sz w:val="24"/>
          <w:szCs w:val="24"/>
        </w:rPr>
        <w:t xml:space="preserve">also </w:t>
      </w:r>
      <w:r w:rsidR="004C56F8">
        <w:rPr>
          <w:sz w:val="24"/>
          <w:szCs w:val="24"/>
        </w:rPr>
        <w:t xml:space="preserve">provides a </w:t>
      </w:r>
      <w:r w:rsidR="00670485">
        <w:rPr>
          <w:sz w:val="24"/>
          <w:szCs w:val="24"/>
        </w:rPr>
        <w:t xml:space="preserve">set </w:t>
      </w:r>
      <w:r w:rsidR="00834594">
        <w:rPr>
          <w:sz w:val="24"/>
          <w:szCs w:val="24"/>
        </w:rPr>
        <w:t xml:space="preserve">of reporting tools that </w:t>
      </w:r>
      <w:r w:rsidR="00670485">
        <w:rPr>
          <w:sz w:val="24"/>
          <w:szCs w:val="24"/>
        </w:rPr>
        <w:t xml:space="preserve">help </w:t>
      </w:r>
      <w:r w:rsidR="00834594">
        <w:rPr>
          <w:sz w:val="24"/>
          <w:szCs w:val="24"/>
        </w:rPr>
        <w:t xml:space="preserve">define normal working operation and that help </w:t>
      </w:r>
      <w:r w:rsidR="00670485">
        <w:rPr>
          <w:sz w:val="24"/>
          <w:szCs w:val="24"/>
        </w:rPr>
        <w:t xml:space="preserve">identify and resolve </w:t>
      </w:r>
      <w:r w:rsidR="00A7288E">
        <w:rPr>
          <w:sz w:val="24"/>
          <w:szCs w:val="24"/>
        </w:rPr>
        <w:t>errors.</w:t>
      </w:r>
      <w:r w:rsidR="00670485">
        <w:rPr>
          <w:sz w:val="24"/>
          <w:szCs w:val="24"/>
        </w:rPr>
        <w:t xml:space="preserve">   </w:t>
      </w:r>
    </w:p>
    <w:p w14:paraId="13397C11" w14:textId="77777777" w:rsidR="00DA2CE8" w:rsidRDefault="00DA2CE8">
      <w:pPr>
        <w:rPr>
          <w:sz w:val="24"/>
          <w:szCs w:val="24"/>
        </w:rPr>
      </w:pPr>
    </w:p>
    <w:p w14:paraId="1F5957CB" w14:textId="5EE56BBB" w:rsidR="00DA2CE8" w:rsidRDefault="00670485">
      <w:pPr>
        <w:rPr>
          <w:sz w:val="24"/>
          <w:szCs w:val="24"/>
        </w:rPr>
      </w:pPr>
      <w:r>
        <w:rPr>
          <w:sz w:val="24"/>
          <w:szCs w:val="24"/>
        </w:rPr>
        <w:t xml:space="preserve">In a little greater detail, </w:t>
      </w:r>
      <w:r w:rsidR="006F6C74">
        <w:rPr>
          <w:sz w:val="24"/>
          <w:szCs w:val="24"/>
        </w:rPr>
        <w:t>Autoport</w:t>
      </w:r>
      <w:r w:rsidR="001E6EB1">
        <w:rPr>
          <w:sz w:val="24"/>
          <w:szCs w:val="24"/>
        </w:rPr>
        <w:t xml:space="preserve"> provides: </w:t>
      </w:r>
    </w:p>
    <w:p w14:paraId="2EA244D2" w14:textId="77777777" w:rsidR="006F6C74" w:rsidRDefault="006F6C74">
      <w:pPr>
        <w:rPr>
          <w:sz w:val="24"/>
          <w:szCs w:val="24"/>
        </w:rPr>
      </w:pPr>
    </w:p>
    <w:p w14:paraId="4FE7A25A" w14:textId="4BAE7567" w:rsidR="00E45D77" w:rsidRDefault="00DA2CE8">
      <w:pPr>
        <w:numPr>
          <w:ilvl w:val="0"/>
          <w:numId w:val="6"/>
        </w:numPr>
        <w:rPr>
          <w:sz w:val="24"/>
          <w:szCs w:val="24"/>
        </w:rPr>
      </w:pPr>
      <w:r>
        <w:rPr>
          <w:sz w:val="24"/>
          <w:szCs w:val="24"/>
        </w:rPr>
        <w:t xml:space="preserve">a window into github.com that includes project metrics such as code size, </w:t>
      </w:r>
      <w:r w:rsidR="00E45D77">
        <w:rPr>
          <w:sz w:val="24"/>
          <w:szCs w:val="24"/>
        </w:rPr>
        <w:t xml:space="preserve">a list of </w:t>
      </w:r>
      <w:r>
        <w:rPr>
          <w:sz w:val="24"/>
          <w:szCs w:val="24"/>
        </w:rPr>
        <w:t xml:space="preserve">programming languages </w:t>
      </w:r>
      <w:r w:rsidR="00E45D77">
        <w:rPr>
          <w:sz w:val="24"/>
          <w:szCs w:val="24"/>
        </w:rPr>
        <w:t xml:space="preserve">that are </w:t>
      </w:r>
      <w:r>
        <w:rPr>
          <w:sz w:val="24"/>
          <w:szCs w:val="24"/>
        </w:rPr>
        <w:t>used</w:t>
      </w:r>
      <w:r w:rsidR="00E45D77">
        <w:rPr>
          <w:sz w:val="24"/>
          <w:szCs w:val="24"/>
        </w:rPr>
        <w:t xml:space="preserve"> by the project</w:t>
      </w:r>
      <w:r>
        <w:rPr>
          <w:sz w:val="24"/>
          <w:szCs w:val="24"/>
        </w:rPr>
        <w:t xml:space="preserve">, </w:t>
      </w:r>
      <w:r w:rsidR="00E45D77">
        <w:rPr>
          <w:sz w:val="24"/>
          <w:szCs w:val="24"/>
        </w:rPr>
        <w:t xml:space="preserve">the </w:t>
      </w:r>
      <w:r>
        <w:rPr>
          <w:sz w:val="24"/>
          <w:szCs w:val="24"/>
        </w:rPr>
        <w:t xml:space="preserve">popularity </w:t>
      </w:r>
      <w:r w:rsidR="00E45D77">
        <w:rPr>
          <w:sz w:val="24"/>
          <w:szCs w:val="24"/>
        </w:rPr>
        <w:t xml:space="preserve">of the project as measured by user granted </w:t>
      </w:r>
      <w:r>
        <w:rPr>
          <w:sz w:val="24"/>
          <w:szCs w:val="24"/>
        </w:rPr>
        <w:t xml:space="preserve">stars, </w:t>
      </w:r>
      <w:r w:rsidR="00824BD0">
        <w:rPr>
          <w:sz w:val="24"/>
          <w:szCs w:val="24"/>
        </w:rPr>
        <w:t xml:space="preserve">the number of times that the project has been forked, </w:t>
      </w:r>
      <w:r>
        <w:rPr>
          <w:sz w:val="24"/>
          <w:szCs w:val="24"/>
        </w:rPr>
        <w:t>and last time the project was updated. Co</w:t>
      </w:r>
      <w:r w:rsidR="00E45D77">
        <w:rPr>
          <w:sz w:val="24"/>
          <w:szCs w:val="24"/>
        </w:rPr>
        <w:t xml:space="preserve">llectively, these statistics identify the desirability of porting a project and how difficult that might be.   It helps ensure that the right set of skills are applied and </w:t>
      </w:r>
      <w:r w:rsidR="00E41E50">
        <w:rPr>
          <w:sz w:val="24"/>
          <w:szCs w:val="24"/>
        </w:rPr>
        <w:t>ensures that plans are more firmly grounded.</w:t>
      </w:r>
      <w:r w:rsidR="00E45D77">
        <w:rPr>
          <w:sz w:val="24"/>
          <w:szCs w:val="24"/>
        </w:rPr>
        <w:t xml:space="preserve"> </w:t>
      </w:r>
    </w:p>
    <w:p w14:paraId="78202FF8" w14:textId="75E46EEF" w:rsidR="006B10D2" w:rsidRPr="006B10D2" w:rsidRDefault="00670485" w:rsidP="006B10D2">
      <w:pPr>
        <w:numPr>
          <w:ilvl w:val="0"/>
          <w:numId w:val="6"/>
        </w:numPr>
        <w:rPr>
          <w:sz w:val="24"/>
          <w:szCs w:val="24"/>
        </w:rPr>
      </w:pPr>
      <w:proofErr w:type="gramStart"/>
      <w:r>
        <w:rPr>
          <w:sz w:val="24"/>
          <w:szCs w:val="24"/>
        </w:rPr>
        <w:t>a</w:t>
      </w:r>
      <w:proofErr w:type="gramEnd"/>
      <w:r>
        <w:rPr>
          <w:sz w:val="24"/>
          <w:szCs w:val="24"/>
        </w:rPr>
        <w:t xml:space="preserve"> T</w:t>
      </w:r>
      <w:r w:rsidR="00DA2CE8">
        <w:rPr>
          <w:sz w:val="24"/>
          <w:szCs w:val="24"/>
        </w:rPr>
        <w:t xml:space="preserve">op-N project search capability by programming language (or all programming languages) that produces a list of most popular projects </w:t>
      </w:r>
      <w:r w:rsidR="00E45D77">
        <w:rPr>
          <w:sz w:val="24"/>
          <w:szCs w:val="24"/>
        </w:rPr>
        <w:t xml:space="preserve">hosted at </w:t>
      </w:r>
      <w:r w:rsidR="00DA2CE8">
        <w:rPr>
          <w:sz w:val="24"/>
          <w:szCs w:val="24"/>
        </w:rPr>
        <w:t>github.com</w:t>
      </w:r>
      <w:r w:rsidR="00E45D77">
        <w:rPr>
          <w:sz w:val="24"/>
          <w:szCs w:val="24"/>
        </w:rPr>
        <w:t>.  This list of projects may be saved to a file and submitted as a single build job</w:t>
      </w:r>
      <w:r>
        <w:rPr>
          <w:sz w:val="24"/>
          <w:szCs w:val="24"/>
        </w:rPr>
        <w:t xml:space="preserve">, or it may be exported as a file </w:t>
      </w:r>
      <w:r w:rsidR="00824BD0">
        <w:rPr>
          <w:sz w:val="24"/>
          <w:szCs w:val="24"/>
        </w:rPr>
        <w:t xml:space="preserve">so that it may be </w:t>
      </w:r>
      <w:r>
        <w:rPr>
          <w:sz w:val="24"/>
          <w:szCs w:val="24"/>
        </w:rPr>
        <w:t>shared with research staff members and planners who are working on next generation products.</w:t>
      </w:r>
      <w:r w:rsidR="00824BD0">
        <w:rPr>
          <w:sz w:val="24"/>
          <w:szCs w:val="24"/>
        </w:rPr>
        <w:t xml:space="preserve">  No single individually can be expected to keep track of all open source developments, so this feature provides a way to narrow the focus to the set of most statistically significant projects </w:t>
      </w:r>
      <w:r w:rsidR="006779B8">
        <w:rPr>
          <w:sz w:val="24"/>
          <w:szCs w:val="24"/>
        </w:rPr>
        <w:t>so that better decisions are made in a wide array of areas related to technology.</w:t>
      </w:r>
      <w:r w:rsidR="00824BD0">
        <w:rPr>
          <w:sz w:val="24"/>
          <w:szCs w:val="24"/>
        </w:rPr>
        <w:t xml:space="preserve"> </w:t>
      </w:r>
      <w:r w:rsidR="006B10D2" w:rsidRPr="006B10D2">
        <w:rPr>
          <w:sz w:val="24"/>
          <w:szCs w:val="24"/>
        </w:rPr>
        <w:t xml:space="preserve"> </w:t>
      </w:r>
    </w:p>
    <w:p w14:paraId="76421077" w14:textId="483006E4" w:rsidR="001E6EB1" w:rsidRDefault="00DA2CE8">
      <w:pPr>
        <w:numPr>
          <w:ilvl w:val="0"/>
          <w:numId w:val="6"/>
        </w:numPr>
        <w:rPr>
          <w:sz w:val="24"/>
          <w:szCs w:val="24"/>
        </w:rPr>
      </w:pPr>
      <w:proofErr w:type="gramStart"/>
      <w:r>
        <w:rPr>
          <w:sz w:val="24"/>
          <w:szCs w:val="24"/>
        </w:rPr>
        <w:t>a</w:t>
      </w:r>
      <w:proofErr w:type="gramEnd"/>
      <w:r>
        <w:rPr>
          <w:sz w:val="24"/>
          <w:szCs w:val="24"/>
        </w:rPr>
        <w:t xml:space="preserve"> tightly integrated framework for managing the runtime environment of </w:t>
      </w:r>
      <w:r w:rsidR="00815B1C">
        <w:rPr>
          <w:sz w:val="24"/>
          <w:szCs w:val="24"/>
        </w:rPr>
        <w:t xml:space="preserve">multiple </w:t>
      </w:r>
      <w:r>
        <w:rPr>
          <w:sz w:val="24"/>
          <w:szCs w:val="24"/>
        </w:rPr>
        <w:t>build servers</w:t>
      </w:r>
      <w:r w:rsidR="00815B1C">
        <w:rPr>
          <w:sz w:val="24"/>
          <w:szCs w:val="24"/>
        </w:rPr>
        <w:t xml:space="preserve">, each of which is pre-installed with </w:t>
      </w:r>
      <w:r w:rsidR="006779B8">
        <w:rPr>
          <w:sz w:val="24"/>
          <w:szCs w:val="24"/>
        </w:rPr>
        <w:t xml:space="preserve">1000s of packages related to build tools, language runtimes, and most commonly used </w:t>
      </w:r>
      <w:r w:rsidR="00F80B52">
        <w:rPr>
          <w:sz w:val="24"/>
          <w:szCs w:val="24"/>
        </w:rPr>
        <w:t xml:space="preserve">packages like libsnappy, libblas, and protobuf.  </w:t>
      </w:r>
      <w:r w:rsidR="00815B1C">
        <w:rPr>
          <w:sz w:val="24"/>
          <w:szCs w:val="24"/>
        </w:rPr>
        <w:t xml:space="preserve">Projects written in the </w:t>
      </w:r>
      <w:r>
        <w:rPr>
          <w:sz w:val="24"/>
          <w:szCs w:val="24"/>
        </w:rPr>
        <w:t>following programming languages: C/C++, Java, JavaScript, Python, Perl, PHP, Ruby, and Scala</w:t>
      </w:r>
      <w:r w:rsidR="00815B1C">
        <w:rPr>
          <w:sz w:val="24"/>
          <w:szCs w:val="24"/>
        </w:rPr>
        <w:t xml:space="preserve"> are supported</w:t>
      </w:r>
      <w:r w:rsidR="00B32B49">
        <w:rPr>
          <w:sz w:val="24"/>
          <w:szCs w:val="24"/>
        </w:rPr>
        <w:t xml:space="preserve">, generally with multiple </w:t>
      </w:r>
      <w:r w:rsidR="006779B8">
        <w:rPr>
          <w:sz w:val="24"/>
          <w:szCs w:val="24"/>
        </w:rPr>
        <w:lastRenderedPageBreak/>
        <w:t xml:space="preserve">build tools per language. </w:t>
      </w:r>
      <w:r>
        <w:rPr>
          <w:sz w:val="24"/>
          <w:szCs w:val="24"/>
        </w:rPr>
        <w:t>For example, Ant, Maven, and Gradle</w:t>
      </w:r>
      <w:r w:rsidR="006779B8">
        <w:rPr>
          <w:sz w:val="24"/>
          <w:szCs w:val="24"/>
        </w:rPr>
        <w:t xml:space="preserve"> are supported</w:t>
      </w:r>
      <w:r w:rsidR="00B32B49">
        <w:rPr>
          <w:sz w:val="24"/>
          <w:szCs w:val="24"/>
        </w:rPr>
        <w:t xml:space="preserve"> for Java</w:t>
      </w:r>
      <w:r w:rsidR="006779B8">
        <w:rPr>
          <w:sz w:val="24"/>
          <w:szCs w:val="24"/>
        </w:rPr>
        <w:t>.</w:t>
      </w:r>
    </w:p>
    <w:p w14:paraId="7AF5EEB5" w14:textId="7B5D4D8D" w:rsidR="00DA2CE8" w:rsidRPr="001E6EB1" w:rsidRDefault="001E6EB1" w:rsidP="001E6EB1">
      <w:pPr>
        <w:pStyle w:val="ListParagraph"/>
        <w:numPr>
          <w:ilvl w:val="0"/>
          <w:numId w:val="6"/>
        </w:numPr>
        <w:tabs>
          <w:tab w:val="clear" w:pos="0"/>
          <w:tab w:val="num" w:pos="360"/>
        </w:tabs>
        <w:rPr>
          <w:sz w:val="24"/>
          <w:szCs w:val="24"/>
        </w:rPr>
      </w:pPr>
      <w:r>
        <w:rPr>
          <w:sz w:val="24"/>
          <w:szCs w:val="24"/>
        </w:rPr>
        <w:t xml:space="preserve">the ability to select </w:t>
      </w:r>
      <w:r w:rsidRPr="001E6EB1">
        <w:rPr>
          <w:sz w:val="24"/>
          <w:szCs w:val="24"/>
        </w:rPr>
        <w:t xml:space="preserve">the type and version of Java and JavaScript (IBM Java 7, IBM Java 8, OpenJDK 7, OpenJDK 8, Node.js or the IBM SDK for Node.js) to be </w:t>
      </w:r>
      <w:r w:rsidR="006779B8">
        <w:rPr>
          <w:sz w:val="24"/>
          <w:szCs w:val="24"/>
        </w:rPr>
        <w:t xml:space="preserve">utilized </w:t>
      </w:r>
      <w:r w:rsidR="00A52691">
        <w:rPr>
          <w:sz w:val="24"/>
          <w:szCs w:val="24"/>
        </w:rPr>
        <w:t>when building a project.</w:t>
      </w:r>
      <w:r w:rsidR="006779B8">
        <w:rPr>
          <w:sz w:val="24"/>
          <w:szCs w:val="24"/>
        </w:rPr>
        <w:t xml:space="preserve"> The build environment is dynamically changed to accommodate the user specification on a per project or batch file basis.</w:t>
      </w:r>
      <w:r w:rsidRPr="001E6EB1">
        <w:rPr>
          <w:sz w:val="24"/>
          <w:szCs w:val="24"/>
        </w:rPr>
        <w:t xml:space="preserve">  </w:t>
      </w:r>
    </w:p>
    <w:p w14:paraId="47D38CD1" w14:textId="330D605E" w:rsidR="00DA2CE8" w:rsidRDefault="00DA2CE8">
      <w:pPr>
        <w:numPr>
          <w:ilvl w:val="0"/>
          <w:numId w:val="6"/>
        </w:numPr>
        <w:rPr>
          <w:sz w:val="24"/>
          <w:szCs w:val="24"/>
        </w:rPr>
      </w:pPr>
      <w:proofErr w:type="gramStart"/>
      <w:r>
        <w:rPr>
          <w:sz w:val="24"/>
          <w:szCs w:val="24"/>
        </w:rPr>
        <w:t>internal</w:t>
      </w:r>
      <w:proofErr w:type="gramEnd"/>
      <w:r>
        <w:rPr>
          <w:sz w:val="24"/>
          <w:szCs w:val="24"/>
        </w:rPr>
        <w:t xml:space="preserve"> apt and yum </w:t>
      </w:r>
      <w:r w:rsidR="00A52691">
        <w:rPr>
          <w:sz w:val="24"/>
          <w:szCs w:val="24"/>
        </w:rPr>
        <w:t xml:space="preserve">servers so that </w:t>
      </w:r>
      <w:r>
        <w:rPr>
          <w:sz w:val="24"/>
          <w:szCs w:val="24"/>
        </w:rPr>
        <w:t>user</w:t>
      </w:r>
      <w:r w:rsidR="00A52691">
        <w:rPr>
          <w:sz w:val="24"/>
          <w:szCs w:val="24"/>
        </w:rPr>
        <w:t>s</w:t>
      </w:r>
      <w:r>
        <w:rPr>
          <w:sz w:val="24"/>
          <w:szCs w:val="24"/>
        </w:rPr>
        <w:t xml:space="preserve"> can upload packages </w:t>
      </w:r>
      <w:r w:rsidR="006779B8">
        <w:rPr>
          <w:sz w:val="24"/>
          <w:szCs w:val="24"/>
        </w:rPr>
        <w:t xml:space="preserve">and install those packages across the set of managed build servers. </w:t>
      </w:r>
      <w:r w:rsidR="00244833">
        <w:rPr>
          <w:sz w:val="24"/>
          <w:szCs w:val="24"/>
        </w:rPr>
        <w:t xml:space="preserve"> U</w:t>
      </w:r>
      <w:r>
        <w:rPr>
          <w:sz w:val="24"/>
          <w:szCs w:val="24"/>
        </w:rPr>
        <w:t>ser</w:t>
      </w:r>
      <w:r w:rsidR="00244833">
        <w:rPr>
          <w:sz w:val="24"/>
          <w:szCs w:val="24"/>
        </w:rPr>
        <w:t>s</w:t>
      </w:r>
      <w:r>
        <w:rPr>
          <w:sz w:val="24"/>
          <w:szCs w:val="24"/>
        </w:rPr>
        <w:t xml:space="preserve"> may also upload Python and Perl modules through the same facility, although internally these are not managed through apt or yum.  They are </w:t>
      </w:r>
      <w:r w:rsidR="00244833">
        <w:rPr>
          <w:sz w:val="24"/>
          <w:szCs w:val="24"/>
        </w:rPr>
        <w:t xml:space="preserve">installed </w:t>
      </w:r>
      <w:r>
        <w:rPr>
          <w:sz w:val="24"/>
          <w:szCs w:val="24"/>
        </w:rPr>
        <w:t>through Chef recipes.</w:t>
      </w:r>
    </w:p>
    <w:p w14:paraId="021E34B5" w14:textId="35A31496" w:rsidR="007262E3" w:rsidRPr="007262E3" w:rsidRDefault="00DA2CE8" w:rsidP="007262E3">
      <w:pPr>
        <w:numPr>
          <w:ilvl w:val="0"/>
          <w:numId w:val="6"/>
        </w:numPr>
        <w:rPr>
          <w:sz w:val="24"/>
          <w:szCs w:val="24"/>
        </w:rPr>
      </w:pPr>
      <w:proofErr w:type="gramStart"/>
      <w:r w:rsidRPr="007262E3">
        <w:rPr>
          <w:sz w:val="24"/>
          <w:szCs w:val="24"/>
        </w:rPr>
        <w:t>two</w:t>
      </w:r>
      <w:proofErr w:type="gramEnd"/>
      <w:r w:rsidRPr="007262E3">
        <w:rPr>
          <w:sz w:val="24"/>
          <w:szCs w:val="24"/>
        </w:rPr>
        <w:t xml:space="preserve"> install services</w:t>
      </w:r>
      <w:r w:rsidR="00244833" w:rsidRPr="007262E3">
        <w:rPr>
          <w:sz w:val="24"/>
          <w:szCs w:val="24"/>
        </w:rPr>
        <w:t xml:space="preserve"> are provided. One </w:t>
      </w:r>
      <w:r w:rsidRPr="007262E3">
        <w:rPr>
          <w:sz w:val="24"/>
          <w:szCs w:val="24"/>
        </w:rPr>
        <w:t xml:space="preserve">is integrated with the managed runtime environment and </w:t>
      </w:r>
      <w:r w:rsidR="00244833" w:rsidRPr="007262E3">
        <w:rPr>
          <w:sz w:val="24"/>
          <w:szCs w:val="24"/>
        </w:rPr>
        <w:t xml:space="preserve">the other is </w:t>
      </w:r>
      <w:r w:rsidRPr="007262E3">
        <w:rPr>
          <w:sz w:val="24"/>
          <w:szCs w:val="24"/>
        </w:rPr>
        <w:t xml:space="preserve">not.  The </w:t>
      </w:r>
      <w:r w:rsidR="00244833" w:rsidRPr="007262E3">
        <w:rPr>
          <w:sz w:val="24"/>
          <w:szCs w:val="24"/>
        </w:rPr>
        <w:t xml:space="preserve">managed runtime environment provides a well- tested runtime environment that is known to provide a good foundation for open source software development.  It can be easily and quickly recreated using special synchronization primitives developed for Autoport.  It starts with a clean snapshotted O/S image and </w:t>
      </w:r>
      <w:r w:rsidR="007262E3" w:rsidRPr="007262E3">
        <w:rPr>
          <w:sz w:val="24"/>
          <w:szCs w:val="24"/>
        </w:rPr>
        <w:t xml:space="preserve">then it invokes a </w:t>
      </w:r>
      <w:r w:rsidR="00244833" w:rsidRPr="007262E3">
        <w:rPr>
          <w:sz w:val="24"/>
          <w:szCs w:val="24"/>
        </w:rPr>
        <w:t xml:space="preserve">set of Chef recipes </w:t>
      </w:r>
      <w:r w:rsidR="007262E3" w:rsidRPr="007262E3">
        <w:rPr>
          <w:sz w:val="24"/>
          <w:szCs w:val="24"/>
        </w:rPr>
        <w:t xml:space="preserve">that install 1000s of </w:t>
      </w:r>
      <w:r w:rsidR="00244833" w:rsidRPr="007262E3">
        <w:rPr>
          <w:sz w:val="24"/>
          <w:szCs w:val="24"/>
        </w:rPr>
        <w:t xml:space="preserve">packages </w:t>
      </w:r>
      <w:r w:rsidR="007262E3" w:rsidRPr="007262E3">
        <w:rPr>
          <w:sz w:val="24"/>
          <w:szCs w:val="24"/>
        </w:rPr>
        <w:t xml:space="preserve">setting environment variables as required by these subsystems.  The non-managed runtime environment gives the user absolute control over the runtime environment to install any package. </w:t>
      </w:r>
    </w:p>
    <w:p w14:paraId="712CFBE6" w14:textId="02E9956C" w:rsidR="00DA2CE8" w:rsidRDefault="00D60D16">
      <w:pPr>
        <w:numPr>
          <w:ilvl w:val="0"/>
          <w:numId w:val="6"/>
        </w:numPr>
        <w:rPr>
          <w:sz w:val="24"/>
          <w:szCs w:val="24"/>
        </w:rPr>
      </w:pPr>
      <w:proofErr w:type="gramStart"/>
      <w:r>
        <w:rPr>
          <w:sz w:val="24"/>
          <w:szCs w:val="24"/>
        </w:rPr>
        <w:t>a</w:t>
      </w:r>
      <w:proofErr w:type="gramEnd"/>
      <w:r>
        <w:rPr>
          <w:sz w:val="24"/>
          <w:szCs w:val="24"/>
        </w:rPr>
        <w:t xml:space="preserve"> </w:t>
      </w:r>
      <w:r w:rsidR="00DA2CE8">
        <w:rPr>
          <w:sz w:val="24"/>
          <w:szCs w:val="24"/>
        </w:rPr>
        <w:t xml:space="preserve">mechanism to share </w:t>
      </w:r>
      <w:r w:rsidR="007262E3">
        <w:rPr>
          <w:sz w:val="24"/>
          <w:szCs w:val="24"/>
        </w:rPr>
        <w:t xml:space="preserve">data -- </w:t>
      </w:r>
      <w:r w:rsidR="00DA2CE8">
        <w:rPr>
          <w:sz w:val="24"/>
          <w:szCs w:val="24"/>
        </w:rPr>
        <w:t xml:space="preserve">batch files and </w:t>
      </w:r>
      <w:r w:rsidR="00773E65">
        <w:rPr>
          <w:sz w:val="24"/>
          <w:szCs w:val="24"/>
        </w:rPr>
        <w:t xml:space="preserve">project </w:t>
      </w:r>
      <w:r w:rsidR="00DA2CE8">
        <w:rPr>
          <w:sz w:val="24"/>
          <w:szCs w:val="24"/>
        </w:rPr>
        <w:t xml:space="preserve">build </w:t>
      </w:r>
      <w:r w:rsidR="00773E65">
        <w:rPr>
          <w:sz w:val="24"/>
          <w:szCs w:val="24"/>
        </w:rPr>
        <w:t xml:space="preserve">and test </w:t>
      </w:r>
      <w:r w:rsidR="00DA2CE8">
        <w:rPr>
          <w:sz w:val="24"/>
          <w:szCs w:val="24"/>
        </w:rPr>
        <w:t xml:space="preserve">results </w:t>
      </w:r>
      <w:r w:rsidR="007262E3">
        <w:rPr>
          <w:sz w:val="24"/>
          <w:szCs w:val="24"/>
        </w:rPr>
        <w:t xml:space="preserve">-- </w:t>
      </w:r>
      <w:r w:rsidR="00DA2CE8">
        <w:rPr>
          <w:sz w:val="24"/>
          <w:szCs w:val="24"/>
        </w:rPr>
        <w:t xml:space="preserve">across </w:t>
      </w:r>
      <w:r w:rsidR="007262E3">
        <w:rPr>
          <w:sz w:val="24"/>
          <w:szCs w:val="24"/>
        </w:rPr>
        <w:t xml:space="preserve">Autoport installations </w:t>
      </w:r>
      <w:r w:rsidR="00DA2CE8">
        <w:rPr>
          <w:sz w:val="24"/>
          <w:szCs w:val="24"/>
        </w:rPr>
        <w:t xml:space="preserve">to promote collaboration and </w:t>
      </w:r>
      <w:r w:rsidR="007262E3">
        <w:rPr>
          <w:sz w:val="24"/>
          <w:szCs w:val="24"/>
        </w:rPr>
        <w:t>knowledge sharing.  I</w:t>
      </w:r>
      <w:r w:rsidR="00DA2CE8">
        <w:rPr>
          <w:sz w:val="24"/>
          <w:szCs w:val="24"/>
        </w:rPr>
        <w:t xml:space="preserve">n general, </w:t>
      </w:r>
      <w:r w:rsidR="00773E65">
        <w:rPr>
          <w:sz w:val="24"/>
          <w:szCs w:val="24"/>
        </w:rPr>
        <w:t xml:space="preserve">Autoport produces </w:t>
      </w:r>
      <w:r w:rsidR="00DA2CE8">
        <w:rPr>
          <w:sz w:val="24"/>
          <w:szCs w:val="24"/>
        </w:rPr>
        <w:t xml:space="preserve">data locally </w:t>
      </w:r>
      <w:r w:rsidR="00773E65">
        <w:rPr>
          <w:sz w:val="24"/>
          <w:szCs w:val="24"/>
        </w:rPr>
        <w:t>and the user decides wh</w:t>
      </w:r>
      <w:r w:rsidR="008C1997">
        <w:rPr>
          <w:sz w:val="24"/>
          <w:szCs w:val="24"/>
        </w:rPr>
        <w:t xml:space="preserve">en and what </w:t>
      </w:r>
      <w:r w:rsidR="00773E65">
        <w:rPr>
          <w:sz w:val="24"/>
          <w:szCs w:val="24"/>
        </w:rPr>
        <w:t xml:space="preserve">to copy to shared </w:t>
      </w:r>
      <w:r w:rsidR="003760A0">
        <w:rPr>
          <w:sz w:val="24"/>
          <w:szCs w:val="24"/>
        </w:rPr>
        <w:t>storage that</w:t>
      </w:r>
      <w:r w:rsidR="008C1997">
        <w:rPr>
          <w:sz w:val="24"/>
          <w:szCs w:val="24"/>
        </w:rPr>
        <w:t xml:space="preserve"> is user configurable via the Settings Menu.  Data is copied using SFTP. </w:t>
      </w:r>
    </w:p>
    <w:p w14:paraId="5E252D0C" w14:textId="67BE7664" w:rsidR="00DA2CE8" w:rsidRDefault="00773E65" w:rsidP="00773E65">
      <w:pPr>
        <w:numPr>
          <w:ilvl w:val="0"/>
          <w:numId w:val="6"/>
        </w:numPr>
        <w:rPr>
          <w:sz w:val="24"/>
          <w:szCs w:val="24"/>
        </w:rPr>
      </w:pPr>
      <w:r>
        <w:rPr>
          <w:sz w:val="24"/>
          <w:szCs w:val="24"/>
        </w:rPr>
        <w:t>Histori</w:t>
      </w:r>
      <w:r w:rsidR="005D594C">
        <w:rPr>
          <w:sz w:val="24"/>
          <w:szCs w:val="24"/>
        </w:rPr>
        <w:t xml:space="preserve">cal, Detailed, Comparative Reports, Raw Log Files, and a </w:t>
      </w:r>
      <w:r w:rsidR="00DA2CE8" w:rsidRPr="00773E65">
        <w:rPr>
          <w:sz w:val="24"/>
          <w:szCs w:val="24"/>
        </w:rPr>
        <w:t xml:space="preserve">Smart </w:t>
      </w:r>
      <w:r w:rsidR="005D594C">
        <w:rPr>
          <w:sz w:val="24"/>
          <w:szCs w:val="24"/>
        </w:rPr>
        <w:t xml:space="preserve">Console </w:t>
      </w:r>
      <w:r w:rsidR="00DA2CE8" w:rsidRPr="00773E65">
        <w:rPr>
          <w:sz w:val="24"/>
          <w:szCs w:val="24"/>
        </w:rPr>
        <w:t xml:space="preserve">Log </w:t>
      </w:r>
      <w:r w:rsidRPr="00773E65">
        <w:rPr>
          <w:sz w:val="24"/>
          <w:szCs w:val="24"/>
        </w:rPr>
        <w:t xml:space="preserve">Diff </w:t>
      </w:r>
      <w:r w:rsidR="00DA2CE8" w:rsidRPr="00773E65">
        <w:rPr>
          <w:sz w:val="24"/>
          <w:szCs w:val="24"/>
        </w:rPr>
        <w:t xml:space="preserve">Tool that color codes and Google annotates errors to help the user address problems more quickly. </w:t>
      </w:r>
      <w:r w:rsidR="005D594C">
        <w:rPr>
          <w:sz w:val="24"/>
          <w:szCs w:val="24"/>
        </w:rPr>
        <w:t xml:space="preserve"> These reports work across platform architectures, Linux Distributions, and project versions.  Users can quickly set base lines to identify what is a unique problem.   Visualization tools are key as log files are large.</w:t>
      </w:r>
    </w:p>
    <w:p w14:paraId="2D35075B" w14:textId="77777777" w:rsidR="00773E65" w:rsidRPr="00773E65" w:rsidRDefault="00773E65" w:rsidP="00773E65">
      <w:pPr>
        <w:tabs>
          <w:tab w:val="num" w:pos="360"/>
        </w:tabs>
        <w:rPr>
          <w:sz w:val="24"/>
          <w:szCs w:val="24"/>
        </w:rPr>
      </w:pPr>
    </w:p>
    <w:p w14:paraId="5B2CD6B5" w14:textId="499739A8" w:rsidR="0082290F" w:rsidRDefault="007B1D28">
      <w:pPr>
        <w:rPr>
          <w:sz w:val="24"/>
          <w:szCs w:val="24"/>
        </w:rPr>
      </w:pPr>
      <w:r>
        <w:rPr>
          <w:sz w:val="24"/>
          <w:szCs w:val="24"/>
        </w:rPr>
        <w:t xml:space="preserve">That is not to say that the tool will succeed every time or that developers will not have to </w:t>
      </w:r>
      <w:r w:rsidR="003760A0">
        <w:rPr>
          <w:sz w:val="24"/>
          <w:szCs w:val="24"/>
        </w:rPr>
        <w:t xml:space="preserve">frequently </w:t>
      </w:r>
      <w:r>
        <w:rPr>
          <w:sz w:val="24"/>
          <w:szCs w:val="24"/>
        </w:rPr>
        <w:t>work around inadequacies in the tool</w:t>
      </w:r>
      <w:r w:rsidR="005E6537">
        <w:rPr>
          <w:sz w:val="24"/>
          <w:szCs w:val="24"/>
        </w:rPr>
        <w:t xml:space="preserve">, </w:t>
      </w:r>
      <w:r w:rsidR="008F233B">
        <w:rPr>
          <w:sz w:val="24"/>
          <w:szCs w:val="24"/>
        </w:rPr>
        <w:t xml:space="preserve">but the tool should provide significant time savings over time as it encompasses a wide spectrum of development activities.   </w:t>
      </w:r>
    </w:p>
    <w:p w14:paraId="1178FF65" w14:textId="77777777" w:rsidR="00DA2CE8" w:rsidRDefault="00DA2CE8">
      <w:pPr>
        <w:rPr>
          <w:sz w:val="24"/>
          <w:szCs w:val="24"/>
        </w:rPr>
      </w:pPr>
    </w:p>
    <w:p w14:paraId="69EA780A" w14:textId="77777777" w:rsidR="00DA2CE8" w:rsidRPr="008F233B" w:rsidRDefault="00DA2CE8">
      <w:pPr>
        <w:rPr>
          <w:b/>
          <w:sz w:val="24"/>
          <w:szCs w:val="24"/>
        </w:rPr>
      </w:pPr>
      <w:r w:rsidRPr="008F233B">
        <w:rPr>
          <w:rStyle w:val="IntenseReference"/>
          <w:b/>
        </w:rPr>
        <w:t>INTEGRATION OF AUTOPORT WITH DEVELOPMENT</w:t>
      </w:r>
    </w:p>
    <w:p w14:paraId="630C1A3B" w14:textId="77777777" w:rsidR="00DA2CE8" w:rsidRDefault="00DA2CE8">
      <w:pPr>
        <w:rPr>
          <w:sz w:val="24"/>
          <w:szCs w:val="24"/>
        </w:rPr>
      </w:pPr>
    </w:p>
    <w:p w14:paraId="62573A46" w14:textId="745411E4" w:rsidR="00DA2CE8" w:rsidRDefault="000C6139">
      <w:pPr>
        <w:rPr>
          <w:sz w:val="24"/>
          <w:szCs w:val="24"/>
        </w:rPr>
      </w:pPr>
      <w:r>
        <w:rPr>
          <w:sz w:val="24"/>
          <w:szCs w:val="24"/>
        </w:rPr>
        <w:t xml:space="preserve">Autoport does not </w:t>
      </w:r>
      <w:r w:rsidR="008C771B">
        <w:rPr>
          <w:sz w:val="24"/>
          <w:szCs w:val="24"/>
        </w:rPr>
        <w:t xml:space="preserve">provide a platform for </w:t>
      </w:r>
      <w:r>
        <w:rPr>
          <w:sz w:val="24"/>
          <w:szCs w:val="24"/>
        </w:rPr>
        <w:t>mak</w:t>
      </w:r>
      <w:r w:rsidR="008C771B">
        <w:rPr>
          <w:sz w:val="24"/>
          <w:szCs w:val="24"/>
        </w:rPr>
        <w:t>ing c</w:t>
      </w:r>
      <w:r>
        <w:rPr>
          <w:sz w:val="24"/>
          <w:szCs w:val="24"/>
        </w:rPr>
        <w:t xml:space="preserve">ode changes.   </w:t>
      </w:r>
      <w:r w:rsidR="00DA2CE8">
        <w:rPr>
          <w:sz w:val="24"/>
          <w:szCs w:val="24"/>
        </w:rPr>
        <w:t>Code changes are made o</w:t>
      </w:r>
      <w:r>
        <w:rPr>
          <w:sz w:val="24"/>
          <w:szCs w:val="24"/>
        </w:rPr>
        <w:t xml:space="preserve">utside the tool in a standard development environment.   To test your code changes, </w:t>
      </w:r>
      <w:r w:rsidR="00DA2CE8">
        <w:rPr>
          <w:sz w:val="24"/>
          <w:szCs w:val="24"/>
        </w:rPr>
        <w:t xml:space="preserve">you </w:t>
      </w:r>
      <w:r>
        <w:rPr>
          <w:sz w:val="24"/>
          <w:szCs w:val="24"/>
        </w:rPr>
        <w:t xml:space="preserve">will </w:t>
      </w:r>
      <w:r w:rsidR="00DA2CE8">
        <w:rPr>
          <w:sz w:val="24"/>
          <w:szCs w:val="24"/>
        </w:rPr>
        <w:t xml:space="preserve">need to make </w:t>
      </w:r>
      <w:r>
        <w:rPr>
          <w:sz w:val="24"/>
          <w:szCs w:val="24"/>
        </w:rPr>
        <w:t xml:space="preserve">your code </w:t>
      </w:r>
      <w:r w:rsidR="00DA2CE8">
        <w:rPr>
          <w:sz w:val="24"/>
          <w:szCs w:val="24"/>
        </w:rPr>
        <w:t>visible to Autoport</w:t>
      </w:r>
      <w:r>
        <w:rPr>
          <w:sz w:val="24"/>
          <w:szCs w:val="24"/>
        </w:rPr>
        <w:t xml:space="preserve">.  This can be accomplished by </w:t>
      </w:r>
      <w:r w:rsidR="00DA2CE8">
        <w:rPr>
          <w:sz w:val="24"/>
          <w:szCs w:val="24"/>
        </w:rPr>
        <w:t xml:space="preserve">uploading </w:t>
      </w:r>
      <w:r>
        <w:rPr>
          <w:sz w:val="24"/>
          <w:szCs w:val="24"/>
        </w:rPr>
        <w:t xml:space="preserve">it </w:t>
      </w:r>
      <w:r w:rsidR="00DA2CE8">
        <w:rPr>
          <w:sz w:val="24"/>
          <w:szCs w:val="24"/>
        </w:rPr>
        <w:t>to github.com</w:t>
      </w:r>
      <w:r w:rsidR="008C771B">
        <w:rPr>
          <w:sz w:val="24"/>
          <w:szCs w:val="24"/>
        </w:rPr>
        <w:t xml:space="preserve">.  </w:t>
      </w:r>
      <w:proofErr w:type="spellStart"/>
      <w:r w:rsidR="008C771B">
        <w:rPr>
          <w:sz w:val="24"/>
          <w:szCs w:val="24"/>
        </w:rPr>
        <w:t>Autoport</w:t>
      </w:r>
      <w:proofErr w:type="spellEnd"/>
      <w:r w:rsidR="008C771B">
        <w:rPr>
          <w:sz w:val="24"/>
          <w:szCs w:val="24"/>
        </w:rPr>
        <w:t xml:space="preserve"> uses the </w:t>
      </w:r>
      <w:proofErr w:type="spellStart"/>
      <w:r w:rsidR="008C771B">
        <w:rPr>
          <w:sz w:val="24"/>
          <w:szCs w:val="24"/>
        </w:rPr>
        <w:t>Github</w:t>
      </w:r>
      <w:proofErr w:type="spellEnd"/>
      <w:r w:rsidR="008C771B">
        <w:rPr>
          <w:sz w:val="24"/>
          <w:szCs w:val="24"/>
        </w:rPr>
        <w:t xml:space="preserve"> REST APIs to characterize projects and to determine how to build them.     </w:t>
      </w:r>
    </w:p>
    <w:p w14:paraId="47637E66" w14:textId="77777777" w:rsidR="00DA2CE8" w:rsidRDefault="00DA2CE8">
      <w:pPr>
        <w:rPr>
          <w:sz w:val="24"/>
          <w:szCs w:val="24"/>
        </w:rPr>
      </w:pPr>
    </w:p>
    <w:p w14:paraId="4EF4E945" w14:textId="3CC53637" w:rsidR="00DA2CE8" w:rsidRDefault="00DA2CE8">
      <w:pPr>
        <w:rPr>
          <w:sz w:val="24"/>
          <w:szCs w:val="24"/>
        </w:rPr>
      </w:pPr>
      <w:r>
        <w:rPr>
          <w:sz w:val="24"/>
          <w:szCs w:val="24"/>
        </w:rPr>
        <w:t xml:space="preserve">Autoport itself is composed of the following languages and technologies: Python, </w:t>
      </w:r>
      <w:r>
        <w:rPr>
          <w:sz w:val="24"/>
          <w:szCs w:val="24"/>
        </w:rPr>
        <w:lastRenderedPageBreak/>
        <w:t xml:space="preserve">JavaScript, Java, HTML5, CSS, XML, Ruby, Chef, Flask, Rivets, and Bootstrap.  It provides internal Yum and Apt servers and uses Apache </w:t>
      </w:r>
      <w:r w:rsidR="003F345C">
        <w:rPr>
          <w:sz w:val="24"/>
          <w:szCs w:val="24"/>
        </w:rPr>
        <w:t>web</w:t>
      </w:r>
      <w:r w:rsidR="008C771B">
        <w:rPr>
          <w:sz w:val="24"/>
          <w:szCs w:val="24"/>
        </w:rPr>
        <w:t xml:space="preserve"> </w:t>
      </w:r>
      <w:r>
        <w:rPr>
          <w:sz w:val="24"/>
          <w:szCs w:val="24"/>
        </w:rPr>
        <w:t xml:space="preserve">server.     </w:t>
      </w:r>
    </w:p>
    <w:p w14:paraId="24A5CA38" w14:textId="77777777" w:rsidR="00DA2CE8" w:rsidRDefault="00DA2CE8">
      <w:pPr>
        <w:rPr>
          <w:b/>
          <w:bCs/>
          <w:sz w:val="32"/>
          <w:szCs w:val="32"/>
        </w:rPr>
      </w:pPr>
      <w:r>
        <w:rPr>
          <w:sz w:val="24"/>
          <w:szCs w:val="24"/>
        </w:rPr>
        <w:t xml:space="preserve">  </w:t>
      </w:r>
    </w:p>
    <w:p w14:paraId="074B8B22" w14:textId="495EDD6A" w:rsidR="00DA2CE8" w:rsidRDefault="00DA2CE8">
      <w:pPr>
        <w:rPr>
          <w:sz w:val="24"/>
          <w:szCs w:val="24"/>
        </w:rPr>
      </w:pPr>
      <w:r>
        <w:rPr>
          <w:b/>
          <w:bCs/>
          <w:sz w:val="32"/>
          <w:szCs w:val="32"/>
        </w:rPr>
        <w:t>1.  Create a</w:t>
      </w:r>
      <w:r w:rsidR="00A13B8A">
        <w:rPr>
          <w:b/>
          <w:bCs/>
          <w:sz w:val="32"/>
          <w:szCs w:val="32"/>
        </w:rPr>
        <w:t>n</w:t>
      </w:r>
      <w:r>
        <w:rPr>
          <w:b/>
          <w:bCs/>
          <w:sz w:val="32"/>
          <w:szCs w:val="32"/>
        </w:rPr>
        <w:t xml:space="preserve"> </w:t>
      </w:r>
      <w:proofErr w:type="spellStart"/>
      <w:r>
        <w:rPr>
          <w:b/>
          <w:bCs/>
          <w:sz w:val="32"/>
          <w:szCs w:val="32"/>
        </w:rPr>
        <w:t>Autoport</w:t>
      </w:r>
      <w:proofErr w:type="spellEnd"/>
      <w:r>
        <w:rPr>
          <w:b/>
          <w:bCs/>
          <w:sz w:val="32"/>
          <w:szCs w:val="32"/>
        </w:rPr>
        <w:t xml:space="preserve"> Cluster</w:t>
      </w:r>
    </w:p>
    <w:p w14:paraId="2DD7517F" w14:textId="42807C78" w:rsidR="0058172C" w:rsidRDefault="0058172C">
      <w:pPr>
        <w:numPr>
          <w:ilvl w:val="0"/>
          <w:numId w:val="3"/>
        </w:numPr>
        <w:rPr>
          <w:sz w:val="24"/>
          <w:szCs w:val="24"/>
        </w:rPr>
      </w:pPr>
      <w:r w:rsidRPr="0058172C">
        <w:rPr>
          <w:rFonts w:hint="eastAsia"/>
          <w:sz w:val="24"/>
          <w:szCs w:val="24"/>
        </w:rPr>
        <w:t xml:space="preserve">Access to </w:t>
      </w:r>
      <w:hyperlink r:id="rId5" w:history="1">
        <w:r w:rsidRPr="001138A2">
          <w:rPr>
            <w:rStyle w:val="Hyperlink"/>
            <w:rFonts w:hint="eastAsia"/>
            <w:sz w:val="24"/>
            <w:szCs w:val="24"/>
          </w:rPr>
          <w:t>htt</w:t>
        </w:r>
        <w:r w:rsidRPr="001138A2">
          <w:rPr>
            <w:rStyle w:val="Hyperlink"/>
            <w:sz w:val="24"/>
            <w:szCs w:val="24"/>
          </w:rPr>
          <w:t>p://ptopenlab.com</w:t>
        </w:r>
      </w:hyperlink>
      <w:r>
        <w:rPr>
          <w:sz w:val="24"/>
          <w:szCs w:val="24"/>
        </w:rPr>
        <w:t xml:space="preserve"> on your browser, you will see a “Service Zone” on the page. Find “</w:t>
      </w:r>
      <w:proofErr w:type="spellStart"/>
      <w:r>
        <w:rPr>
          <w:sz w:val="24"/>
          <w:szCs w:val="24"/>
        </w:rPr>
        <w:t>Autoport</w:t>
      </w:r>
      <w:proofErr w:type="spellEnd"/>
      <w:r>
        <w:rPr>
          <w:sz w:val="24"/>
          <w:szCs w:val="24"/>
        </w:rPr>
        <w:t>” icon and click “apply service”.</w:t>
      </w:r>
    </w:p>
    <w:p w14:paraId="11B62CEE" w14:textId="5695F71F" w:rsidR="0058172C" w:rsidRDefault="0058172C" w:rsidP="0058172C">
      <w:pPr>
        <w:rPr>
          <w:sz w:val="24"/>
          <w:szCs w:val="24"/>
        </w:rPr>
      </w:pPr>
      <w:r>
        <w:rPr>
          <w:noProof/>
          <w:sz w:val="24"/>
          <w:szCs w:val="24"/>
          <w:lang w:eastAsia="zh-CN"/>
        </w:rPr>
        <w:drawing>
          <wp:inline distT="0" distB="0" distL="0" distR="0" wp14:anchorId="6047C97F" wp14:editId="76452B2B">
            <wp:extent cx="5476875" cy="501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6875" cy="5019675"/>
                    </a:xfrm>
                    <a:prstGeom prst="rect">
                      <a:avLst/>
                    </a:prstGeom>
                    <a:noFill/>
                    <a:ln>
                      <a:noFill/>
                    </a:ln>
                  </pic:spPr>
                </pic:pic>
              </a:graphicData>
            </a:graphic>
          </wp:inline>
        </w:drawing>
      </w:r>
    </w:p>
    <w:p w14:paraId="625D51A5" w14:textId="77777777" w:rsidR="0058172C" w:rsidRPr="0058172C" w:rsidRDefault="0058172C" w:rsidP="0058172C">
      <w:pPr>
        <w:rPr>
          <w:sz w:val="24"/>
          <w:szCs w:val="24"/>
        </w:rPr>
      </w:pPr>
    </w:p>
    <w:p w14:paraId="78254115" w14:textId="25C42608" w:rsidR="00DA2CE8" w:rsidRDefault="0058172C" w:rsidP="0058172C">
      <w:pPr>
        <w:pStyle w:val="ListParagraph"/>
        <w:numPr>
          <w:ilvl w:val="0"/>
          <w:numId w:val="3"/>
        </w:numPr>
      </w:pPr>
      <w:r>
        <w:rPr>
          <w:sz w:val="24"/>
          <w:szCs w:val="24"/>
        </w:rPr>
        <w:t xml:space="preserve">Once you have opened another </w:t>
      </w:r>
      <w:r w:rsidR="008D13D2">
        <w:rPr>
          <w:sz w:val="24"/>
          <w:szCs w:val="24"/>
        </w:rPr>
        <w:t xml:space="preserve">page, you will be asked to login </w:t>
      </w:r>
      <w:proofErr w:type="spellStart"/>
      <w:r w:rsidR="008D13D2">
        <w:rPr>
          <w:sz w:val="24"/>
          <w:szCs w:val="24"/>
        </w:rPr>
        <w:t>Autoport</w:t>
      </w:r>
      <w:proofErr w:type="spellEnd"/>
      <w:r w:rsidR="008D13D2">
        <w:rPr>
          <w:sz w:val="24"/>
          <w:szCs w:val="24"/>
        </w:rPr>
        <w:t xml:space="preserve"> in</w:t>
      </w:r>
      <w:r w:rsidR="00DA2CE8" w:rsidRPr="0058172C">
        <w:rPr>
          <w:sz w:val="24"/>
          <w:szCs w:val="24"/>
        </w:rPr>
        <w:t xml:space="preserve"> </w:t>
      </w:r>
      <w:proofErr w:type="spellStart"/>
      <w:r w:rsidR="00DA2CE8" w:rsidRPr="0058172C">
        <w:rPr>
          <w:sz w:val="24"/>
          <w:szCs w:val="24"/>
        </w:rPr>
        <w:t>SuperVessel</w:t>
      </w:r>
      <w:proofErr w:type="spellEnd"/>
      <w:r w:rsidR="007E52D0">
        <w:rPr>
          <w:sz w:val="24"/>
          <w:szCs w:val="24"/>
        </w:rPr>
        <w:t>.</w:t>
      </w:r>
      <w:bookmarkStart w:id="0" w:name="_GoBack"/>
      <w:bookmarkEnd w:id="0"/>
    </w:p>
    <w:p w14:paraId="41589762" w14:textId="76EC85E2" w:rsidR="00DA2CE8" w:rsidRDefault="00A13B8A">
      <w:pPr>
        <w:rPr>
          <w:sz w:val="24"/>
          <w:szCs w:val="24"/>
        </w:rPr>
      </w:pPr>
      <w:r>
        <w:rPr>
          <w:noProof/>
          <w:sz w:val="24"/>
          <w:szCs w:val="24"/>
          <w:lang w:eastAsia="zh-CN"/>
        </w:rPr>
        <w:lastRenderedPageBreak/>
        <w:drawing>
          <wp:inline distT="0" distB="0" distL="0" distR="0" wp14:anchorId="31E977EB" wp14:editId="7349F297">
            <wp:extent cx="5486400" cy="1624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624330"/>
                    </a:xfrm>
                    <a:prstGeom prst="rect">
                      <a:avLst/>
                    </a:prstGeom>
                    <a:noFill/>
                    <a:ln>
                      <a:noFill/>
                    </a:ln>
                  </pic:spPr>
                </pic:pic>
              </a:graphicData>
            </a:graphic>
          </wp:inline>
        </w:drawing>
      </w:r>
    </w:p>
    <w:p w14:paraId="7EB453CE" w14:textId="77777777" w:rsidR="00DA2CE8" w:rsidRDefault="00DA2CE8">
      <w:r>
        <w:rPr>
          <w:sz w:val="24"/>
          <w:szCs w:val="24"/>
        </w:rPr>
        <w:t>If you don’t have an account in SuperVessel, You can register a new one by “REGISTER ACCOUNT” button on the top right of the page.</w:t>
      </w:r>
    </w:p>
    <w:p w14:paraId="66FFF16E" w14:textId="77777777" w:rsidR="00DA2CE8" w:rsidRDefault="00DA2CE8"/>
    <w:p w14:paraId="03DE02E0" w14:textId="77777777" w:rsidR="00DA2CE8" w:rsidRDefault="00DA2CE8">
      <w:pPr>
        <w:numPr>
          <w:ilvl w:val="0"/>
          <w:numId w:val="3"/>
        </w:numPr>
      </w:pPr>
      <w:r>
        <w:rPr>
          <w:sz w:val="24"/>
          <w:szCs w:val="24"/>
        </w:rPr>
        <w:t xml:space="preserve">After login, you can see the Autoport clusters you have created. </w:t>
      </w:r>
    </w:p>
    <w:p w14:paraId="7720ECCA" w14:textId="3428036F" w:rsidR="00DA2CE8" w:rsidRDefault="00A13B8A">
      <w:r>
        <w:rPr>
          <w:noProof/>
          <w:lang w:eastAsia="zh-CN"/>
        </w:rPr>
        <w:drawing>
          <wp:inline distT="0" distB="0" distL="0" distR="0" wp14:anchorId="21F6A6FD" wp14:editId="5E9924DC">
            <wp:extent cx="5486400" cy="13519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351915"/>
                    </a:xfrm>
                    <a:prstGeom prst="rect">
                      <a:avLst/>
                    </a:prstGeom>
                    <a:noFill/>
                    <a:ln>
                      <a:noFill/>
                    </a:ln>
                  </pic:spPr>
                </pic:pic>
              </a:graphicData>
            </a:graphic>
          </wp:inline>
        </w:drawing>
      </w:r>
    </w:p>
    <w:p w14:paraId="45290209" w14:textId="77777777" w:rsidR="00DA2CE8" w:rsidRDefault="00DA2CE8"/>
    <w:p w14:paraId="513FE876" w14:textId="77777777" w:rsidR="00DA2CE8" w:rsidRDefault="00DA2CE8">
      <w:pPr>
        <w:numPr>
          <w:ilvl w:val="0"/>
          <w:numId w:val="3"/>
        </w:numPr>
      </w:pPr>
      <w:r>
        <w:rPr>
          <w:sz w:val="24"/>
          <w:szCs w:val="24"/>
        </w:rPr>
        <w:t>You can click “Launch Autoport Cluster” button to create a new Autoport cluster. Once you click the button, you will get a pop-up message for Autoport cluster description. Then click the “Launch Cluster” button and a new cluster will be created.</w:t>
      </w:r>
    </w:p>
    <w:p w14:paraId="1BC5E4DD" w14:textId="31B871D6" w:rsidR="00DA2CE8" w:rsidRDefault="00A13B8A">
      <w:r>
        <w:rPr>
          <w:noProof/>
          <w:lang w:eastAsia="zh-CN"/>
        </w:rPr>
        <w:drawing>
          <wp:inline distT="0" distB="0" distL="0" distR="0" wp14:anchorId="1C5213E5" wp14:editId="68BCE560">
            <wp:extent cx="5486400" cy="1554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554480"/>
                    </a:xfrm>
                    <a:prstGeom prst="rect">
                      <a:avLst/>
                    </a:prstGeom>
                    <a:noFill/>
                    <a:ln>
                      <a:noFill/>
                    </a:ln>
                  </pic:spPr>
                </pic:pic>
              </a:graphicData>
            </a:graphic>
          </wp:inline>
        </w:drawing>
      </w:r>
    </w:p>
    <w:p w14:paraId="11E9BEA4" w14:textId="77777777" w:rsidR="00DA2CE8" w:rsidRDefault="00DA2CE8"/>
    <w:p w14:paraId="4F435093" w14:textId="77777777" w:rsidR="00DA2CE8" w:rsidRDefault="00DA2CE8">
      <w:pPr>
        <w:numPr>
          <w:ilvl w:val="0"/>
          <w:numId w:val="3"/>
        </w:numPr>
      </w:pPr>
      <w:r>
        <w:rPr>
          <w:sz w:val="24"/>
          <w:szCs w:val="24"/>
        </w:rPr>
        <w:t xml:space="preserve">Wait for several minutes until the status of the new created cluster becomes “complete”. </w:t>
      </w:r>
    </w:p>
    <w:p w14:paraId="6476FDAD" w14:textId="66E7770B" w:rsidR="00DA2CE8" w:rsidRDefault="00A13B8A">
      <w:r>
        <w:rPr>
          <w:noProof/>
          <w:lang w:eastAsia="zh-CN"/>
        </w:rPr>
        <w:lastRenderedPageBreak/>
        <w:drawing>
          <wp:inline distT="0" distB="0" distL="0" distR="0" wp14:anchorId="7096C9B7" wp14:editId="06EA55BA">
            <wp:extent cx="5476875" cy="15176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1517650"/>
                    </a:xfrm>
                    <a:prstGeom prst="rect">
                      <a:avLst/>
                    </a:prstGeom>
                    <a:noFill/>
                    <a:ln>
                      <a:noFill/>
                    </a:ln>
                  </pic:spPr>
                </pic:pic>
              </a:graphicData>
            </a:graphic>
          </wp:inline>
        </w:drawing>
      </w:r>
    </w:p>
    <w:p w14:paraId="43EED3BA" w14:textId="77777777" w:rsidR="00DA2CE8" w:rsidRDefault="00DA2CE8"/>
    <w:p w14:paraId="3C3D6667" w14:textId="77777777" w:rsidR="00DA2CE8" w:rsidRDefault="00DA2CE8">
      <w:pPr>
        <w:rPr>
          <w:sz w:val="24"/>
          <w:szCs w:val="24"/>
        </w:rPr>
      </w:pPr>
      <w:r>
        <w:rPr>
          <w:b/>
          <w:bCs/>
          <w:sz w:val="32"/>
          <w:szCs w:val="32"/>
        </w:rPr>
        <w:t>2.   Access the Autoport Cluster</w:t>
      </w:r>
    </w:p>
    <w:p w14:paraId="1A8E6379" w14:textId="77777777" w:rsidR="00DA2CE8" w:rsidRDefault="00DA2CE8">
      <w:r>
        <w:rPr>
          <w:sz w:val="24"/>
          <w:szCs w:val="24"/>
        </w:rPr>
        <w:t>For each cluster, click “Access Autoport Service” link, you will access to the Autoport Service in your browser.</w:t>
      </w:r>
    </w:p>
    <w:p w14:paraId="611635DF" w14:textId="4197D6B2" w:rsidR="00DA2CE8" w:rsidRDefault="00A13B8A">
      <w:r>
        <w:rPr>
          <w:noProof/>
          <w:lang w:eastAsia="zh-CN"/>
        </w:rPr>
        <w:drawing>
          <wp:inline distT="0" distB="0" distL="0" distR="0" wp14:anchorId="2FE02A4F" wp14:editId="2D80CF27">
            <wp:extent cx="5476875" cy="2607310"/>
            <wp:effectExtent l="0" t="0" r="952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2607310"/>
                    </a:xfrm>
                    <a:prstGeom prst="rect">
                      <a:avLst/>
                    </a:prstGeom>
                    <a:noFill/>
                    <a:ln>
                      <a:noFill/>
                    </a:ln>
                  </pic:spPr>
                </pic:pic>
              </a:graphicData>
            </a:graphic>
          </wp:inline>
        </w:drawing>
      </w:r>
    </w:p>
    <w:p w14:paraId="2C1D90F1" w14:textId="77777777" w:rsidR="00DA2CE8" w:rsidRDefault="00DA2CE8"/>
    <w:p w14:paraId="054E3ABB" w14:textId="77777777" w:rsidR="00DA2CE8" w:rsidRDefault="00DA2CE8">
      <w:pPr>
        <w:rPr>
          <w:sz w:val="24"/>
          <w:szCs w:val="24"/>
        </w:rPr>
      </w:pPr>
      <w:r>
        <w:rPr>
          <w:b/>
          <w:bCs/>
          <w:sz w:val="32"/>
          <w:szCs w:val="32"/>
        </w:rPr>
        <w:t>3.  Delete an Autoport cluster in SuperVessel</w:t>
      </w:r>
    </w:p>
    <w:p w14:paraId="252FCEDC" w14:textId="77777777" w:rsidR="00DA2CE8" w:rsidRDefault="00DA2CE8">
      <w:r>
        <w:rPr>
          <w:sz w:val="24"/>
          <w:szCs w:val="24"/>
        </w:rPr>
        <w:t xml:space="preserve">Click the “check box” in the front of the cluster which you want to delete, then click “Delete </w:t>
      </w:r>
      <w:proofErr w:type="gramStart"/>
      <w:r>
        <w:rPr>
          <w:sz w:val="24"/>
          <w:szCs w:val="24"/>
        </w:rPr>
        <w:t>Clusters ”</w:t>
      </w:r>
      <w:proofErr w:type="gramEnd"/>
      <w:r>
        <w:rPr>
          <w:sz w:val="24"/>
          <w:szCs w:val="24"/>
        </w:rPr>
        <w:t xml:space="preserve"> button.</w:t>
      </w:r>
    </w:p>
    <w:p w14:paraId="361F86DE" w14:textId="73132885" w:rsidR="00DA2CE8" w:rsidRDefault="00A016FA">
      <w:r>
        <w:rPr>
          <w:noProof/>
          <w:lang w:eastAsia="zh-CN"/>
        </w:rPr>
        <w:drawing>
          <wp:inline distT="0" distB="0" distL="0" distR="0" wp14:anchorId="05278FE7" wp14:editId="3961AC13">
            <wp:extent cx="5486400" cy="1554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554480"/>
                    </a:xfrm>
                    <a:prstGeom prst="rect">
                      <a:avLst/>
                    </a:prstGeom>
                    <a:noFill/>
                    <a:ln>
                      <a:noFill/>
                    </a:ln>
                  </pic:spPr>
                </pic:pic>
              </a:graphicData>
            </a:graphic>
          </wp:inline>
        </w:drawing>
      </w:r>
    </w:p>
    <w:p w14:paraId="7285CE48" w14:textId="77777777" w:rsidR="00DA2CE8" w:rsidRDefault="00DA2CE8"/>
    <w:p w14:paraId="1247A5FB" w14:textId="77777777" w:rsidR="00DA2CE8" w:rsidRDefault="00DA2CE8">
      <w:pPr>
        <w:jc w:val="left"/>
        <w:rPr>
          <w:sz w:val="24"/>
          <w:szCs w:val="24"/>
        </w:rPr>
      </w:pPr>
      <w:r>
        <w:rPr>
          <w:b/>
          <w:bCs/>
          <w:sz w:val="32"/>
          <w:szCs w:val="32"/>
        </w:rPr>
        <w:lastRenderedPageBreak/>
        <w:t>4.  Using Autoport</w:t>
      </w:r>
    </w:p>
    <w:p w14:paraId="61B7518B" w14:textId="77777777" w:rsidR="00DA2CE8" w:rsidRDefault="00DA2CE8">
      <w:pPr>
        <w:ind w:left="60"/>
        <w:rPr>
          <w:sz w:val="24"/>
          <w:szCs w:val="24"/>
        </w:rPr>
      </w:pPr>
    </w:p>
    <w:p w14:paraId="50C026A6" w14:textId="77777777" w:rsidR="00DA2CE8" w:rsidRDefault="00DA2CE8">
      <w:r>
        <w:rPr>
          <w:b/>
          <w:bCs/>
          <w:sz w:val="32"/>
          <w:szCs w:val="32"/>
        </w:rPr>
        <w:t>4.1</w:t>
      </w:r>
      <w:r>
        <w:rPr>
          <w:b/>
          <w:bCs/>
          <w:sz w:val="28"/>
          <w:szCs w:val="28"/>
        </w:rPr>
        <w:t xml:space="preserve">   </w:t>
      </w:r>
      <w:r>
        <w:rPr>
          <w:b/>
          <w:bCs/>
          <w:sz w:val="32"/>
          <w:szCs w:val="32"/>
        </w:rPr>
        <w:t>Search for a project</w:t>
      </w:r>
    </w:p>
    <w:p w14:paraId="3C61078A" w14:textId="77777777" w:rsidR="00133EBB" w:rsidRDefault="00133EBB"/>
    <w:p w14:paraId="059B98C3" w14:textId="6D4836C4" w:rsidR="00470AF9" w:rsidRDefault="00133EBB">
      <w:pPr>
        <w:rPr>
          <w:sz w:val="24"/>
          <w:szCs w:val="24"/>
        </w:rPr>
      </w:pPr>
      <w:r w:rsidRPr="00133EBB">
        <w:rPr>
          <w:sz w:val="24"/>
          <w:szCs w:val="24"/>
        </w:rPr>
        <w:t>To search for a project simply</w:t>
      </w:r>
      <w:r w:rsidR="00261882" w:rsidRPr="00133EBB">
        <w:rPr>
          <w:noProof/>
          <w:sz w:val="24"/>
          <w:szCs w:val="24"/>
          <w:lang w:eastAsia="zh-CN"/>
        </w:rPr>
        <w:drawing>
          <wp:anchor distT="0" distB="0" distL="0" distR="0" simplePos="0" relativeHeight="251652096" behindDoc="0" locked="0" layoutInCell="1" allowOverlap="1" wp14:anchorId="0E4665B5" wp14:editId="3DB87A0A">
            <wp:simplePos x="0" y="0"/>
            <wp:positionH relativeFrom="column">
              <wp:posOffset>19050</wp:posOffset>
            </wp:positionH>
            <wp:positionV relativeFrom="paragraph">
              <wp:posOffset>548640</wp:posOffset>
            </wp:positionV>
            <wp:extent cx="5445760" cy="4154170"/>
            <wp:effectExtent l="0" t="0" r="0" b="11430"/>
            <wp:wrapSquare wrapText="largest"/>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5760" cy="4154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4"/>
          <w:szCs w:val="24"/>
        </w:rPr>
        <w:t xml:space="preserve"> type the name of the project </w:t>
      </w:r>
      <w:r w:rsidR="00470AF9">
        <w:rPr>
          <w:sz w:val="24"/>
          <w:szCs w:val="24"/>
        </w:rPr>
        <w:t xml:space="preserve">and press Enter.   </w:t>
      </w:r>
      <w:proofErr w:type="spellStart"/>
      <w:r w:rsidR="00470AF9">
        <w:rPr>
          <w:sz w:val="24"/>
          <w:szCs w:val="24"/>
        </w:rPr>
        <w:t>Ie</w:t>
      </w:r>
      <w:proofErr w:type="spellEnd"/>
      <w:r w:rsidR="00470AF9">
        <w:rPr>
          <w:sz w:val="24"/>
          <w:szCs w:val="24"/>
        </w:rPr>
        <w:t xml:space="preserve">. </w:t>
      </w:r>
      <w:proofErr w:type="spellStart"/>
      <w:proofErr w:type="gramStart"/>
      <w:r w:rsidR="00470AF9">
        <w:rPr>
          <w:sz w:val="24"/>
          <w:szCs w:val="24"/>
        </w:rPr>
        <w:t>junit</w:t>
      </w:r>
      <w:proofErr w:type="spellEnd"/>
      <w:proofErr w:type="gramEnd"/>
      <w:r w:rsidR="00470AF9">
        <w:rPr>
          <w:sz w:val="24"/>
          <w:szCs w:val="24"/>
        </w:rPr>
        <w:t xml:space="preserve"> </w:t>
      </w:r>
    </w:p>
    <w:p w14:paraId="6F7458CF" w14:textId="77777777" w:rsidR="00470AF9" w:rsidRDefault="00470AF9">
      <w:pPr>
        <w:rPr>
          <w:sz w:val="24"/>
          <w:szCs w:val="24"/>
        </w:rPr>
      </w:pPr>
    </w:p>
    <w:p w14:paraId="5D7FF3A9" w14:textId="77777777" w:rsidR="00470AF9" w:rsidRDefault="00470AF9">
      <w:pPr>
        <w:rPr>
          <w:sz w:val="24"/>
          <w:szCs w:val="24"/>
        </w:rPr>
      </w:pPr>
    </w:p>
    <w:p w14:paraId="14A174FC" w14:textId="77777777" w:rsidR="00470AF9" w:rsidRPr="00133EBB" w:rsidRDefault="00470AF9">
      <w:pPr>
        <w:rPr>
          <w:sz w:val="24"/>
          <w:szCs w:val="24"/>
        </w:rPr>
      </w:pPr>
    </w:p>
    <w:p w14:paraId="2F8AF6E4" w14:textId="77777777" w:rsidR="00DA2CE8" w:rsidRDefault="00DA2CE8"/>
    <w:p w14:paraId="012E42E7" w14:textId="77777777" w:rsidR="00B5323B" w:rsidRDefault="00B5323B">
      <w:pPr>
        <w:rPr>
          <w:sz w:val="24"/>
          <w:szCs w:val="24"/>
        </w:rPr>
      </w:pPr>
    </w:p>
    <w:p w14:paraId="66C942A0" w14:textId="77777777" w:rsidR="00B5323B" w:rsidRDefault="00B5323B">
      <w:pPr>
        <w:rPr>
          <w:sz w:val="24"/>
          <w:szCs w:val="24"/>
        </w:rPr>
      </w:pPr>
    </w:p>
    <w:p w14:paraId="520DE27F" w14:textId="1898702F" w:rsidR="00DA2CE8" w:rsidRDefault="00DA2CE8">
      <w:r>
        <w:rPr>
          <w:sz w:val="24"/>
          <w:szCs w:val="24"/>
        </w:rPr>
        <w:t>As indicated in the picture above, Autoport attempts to produce a build command automatically.   In most cases, it produces several</w:t>
      </w:r>
      <w:r w:rsidR="00AC70A6">
        <w:rPr>
          <w:sz w:val="24"/>
          <w:szCs w:val="24"/>
        </w:rPr>
        <w:t xml:space="preserve"> which are visible and maybe selected in a pull-down menu.   Or you can specify a command of your own.   You should expect to research projects and provide commands about half the time. </w:t>
      </w:r>
    </w:p>
    <w:p w14:paraId="79B6F66E" w14:textId="77777777" w:rsidR="00DA2CE8" w:rsidRDefault="00DA2CE8">
      <w:pPr>
        <w:ind w:left="420" w:hanging="360"/>
      </w:pPr>
    </w:p>
    <w:p w14:paraId="7B18C10F" w14:textId="77777777" w:rsidR="00DA2CE8" w:rsidRDefault="00DA2CE8">
      <w:pPr>
        <w:ind w:hanging="360"/>
        <w:jc w:val="left"/>
        <w:rPr>
          <w:sz w:val="24"/>
          <w:szCs w:val="24"/>
        </w:rPr>
      </w:pPr>
      <w:r>
        <w:t xml:space="preserve">       </w:t>
      </w:r>
      <w:r>
        <w:rPr>
          <w:b/>
          <w:bCs/>
          <w:sz w:val="32"/>
          <w:szCs w:val="32"/>
        </w:rPr>
        <w:t xml:space="preserve">4.2 </w:t>
      </w:r>
      <w:r>
        <w:rPr>
          <w:b/>
          <w:bCs/>
          <w:sz w:val="28"/>
          <w:szCs w:val="28"/>
        </w:rPr>
        <w:t xml:space="preserve">  </w:t>
      </w:r>
      <w:r>
        <w:rPr>
          <w:b/>
          <w:bCs/>
          <w:sz w:val="32"/>
          <w:szCs w:val="32"/>
        </w:rPr>
        <w:t>Build a project</w:t>
      </w:r>
    </w:p>
    <w:p w14:paraId="7FB35A40" w14:textId="4E01FB67" w:rsidR="00DA2CE8" w:rsidRDefault="001A7B8E">
      <w:pPr>
        <w:pStyle w:val="BodyText"/>
        <w:rPr>
          <w:sz w:val="24"/>
          <w:szCs w:val="24"/>
        </w:rPr>
      </w:pPr>
      <w:r>
        <w:rPr>
          <w:noProof/>
          <w:lang w:eastAsia="zh-CN"/>
        </w:rPr>
        <w:lastRenderedPageBreak/>
        <w:drawing>
          <wp:anchor distT="0" distB="0" distL="0" distR="0" simplePos="0" relativeHeight="251653120" behindDoc="0" locked="0" layoutInCell="1" allowOverlap="1" wp14:anchorId="692EAEB1" wp14:editId="207AFFE3">
            <wp:simplePos x="0" y="0"/>
            <wp:positionH relativeFrom="column">
              <wp:posOffset>25400</wp:posOffset>
            </wp:positionH>
            <wp:positionV relativeFrom="paragraph">
              <wp:posOffset>1825625</wp:posOffset>
            </wp:positionV>
            <wp:extent cx="5483860" cy="3129915"/>
            <wp:effectExtent l="0" t="0" r="2540" b="0"/>
            <wp:wrapSquare wrapText="larges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3860" cy="3129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A2CE8">
        <w:rPr>
          <w:sz w:val="24"/>
          <w:szCs w:val="24"/>
        </w:rPr>
        <w:t xml:space="preserve">When a build job is started, a new window is opened in your browser for each build server that was selected.   These windows may be used to monitor the progress of each job as it is being built by Jenkins.  </w:t>
      </w:r>
      <w:r w:rsidR="00CF0FA1">
        <w:rPr>
          <w:sz w:val="24"/>
          <w:szCs w:val="24"/>
        </w:rPr>
        <w:t xml:space="preserve">This window itself is managed by </w:t>
      </w:r>
      <w:r w:rsidR="00DA2CE8">
        <w:rPr>
          <w:sz w:val="24"/>
          <w:szCs w:val="24"/>
        </w:rPr>
        <w:t>Jenkins</w:t>
      </w:r>
      <w:r w:rsidR="00CF0FA1">
        <w:rPr>
          <w:sz w:val="24"/>
          <w:szCs w:val="24"/>
        </w:rPr>
        <w:t xml:space="preserve">. </w:t>
      </w:r>
      <w:r w:rsidR="00DA2CE8">
        <w:rPr>
          <w:sz w:val="24"/>
          <w:szCs w:val="24"/>
        </w:rPr>
        <w:t xml:space="preserve"> You can close this window at any time, but it is useful to keep it open to note when Jenkins has completed its processing.  When this occurs, you can use Reports Tab to analyze build results.   The screen shot below shows how to build and test a project.</w:t>
      </w:r>
    </w:p>
    <w:p w14:paraId="1E9A488E" w14:textId="2CE450F1" w:rsidR="00DA2CE8" w:rsidRDefault="00DA2CE8">
      <w:pPr>
        <w:pStyle w:val="BodyText"/>
      </w:pPr>
    </w:p>
    <w:p w14:paraId="1FDE3A71" w14:textId="77777777" w:rsidR="00B5323B" w:rsidRDefault="00B5323B">
      <w:pPr>
        <w:pStyle w:val="BodyText"/>
        <w:rPr>
          <w:sz w:val="24"/>
          <w:szCs w:val="24"/>
        </w:rPr>
      </w:pPr>
    </w:p>
    <w:p w14:paraId="2B74C623" w14:textId="77777777" w:rsidR="00B5323B" w:rsidRDefault="00B5323B">
      <w:pPr>
        <w:pStyle w:val="BodyText"/>
        <w:rPr>
          <w:sz w:val="24"/>
          <w:szCs w:val="24"/>
        </w:rPr>
      </w:pPr>
    </w:p>
    <w:p w14:paraId="39E1F253" w14:textId="77777777" w:rsidR="00B5323B" w:rsidRDefault="00B5323B">
      <w:pPr>
        <w:pStyle w:val="BodyText"/>
        <w:rPr>
          <w:sz w:val="24"/>
          <w:szCs w:val="24"/>
        </w:rPr>
      </w:pPr>
    </w:p>
    <w:p w14:paraId="2C1A2A2D" w14:textId="77777777" w:rsidR="00B5323B" w:rsidRDefault="00B5323B">
      <w:pPr>
        <w:pStyle w:val="BodyText"/>
        <w:rPr>
          <w:sz w:val="24"/>
          <w:szCs w:val="24"/>
        </w:rPr>
      </w:pPr>
    </w:p>
    <w:p w14:paraId="02D0D9E4" w14:textId="77777777" w:rsidR="00B5323B" w:rsidRDefault="00B5323B">
      <w:pPr>
        <w:pStyle w:val="BodyText"/>
        <w:rPr>
          <w:sz w:val="24"/>
          <w:szCs w:val="24"/>
        </w:rPr>
      </w:pPr>
    </w:p>
    <w:p w14:paraId="2143B5A1" w14:textId="77777777" w:rsidR="00DA2CE8" w:rsidRDefault="00DA2CE8">
      <w:pPr>
        <w:pStyle w:val="BodyText"/>
        <w:rPr>
          <w:sz w:val="24"/>
          <w:szCs w:val="24"/>
        </w:rPr>
      </w:pPr>
      <w:r>
        <w:rPr>
          <w:sz w:val="24"/>
          <w:szCs w:val="24"/>
        </w:rPr>
        <w:t>The following Jenkins window will be opened in your browser.</w:t>
      </w:r>
    </w:p>
    <w:p w14:paraId="3D9BA500" w14:textId="77777777" w:rsidR="00DA2CE8" w:rsidRDefault="00DA2CE8">
      <w:pPr>
        <w:pStyle w:val="BodyText"/>
        <w:rPr>
          <w:sz w:val="24"/>
          <w:szCs w:val="24"/>
        </w:rPr>
      </w:pPr>
    </w:p>
    <w:p w14:paraId="1715D4BB" w14:textId="77777777" w:rsidR="00DA2CE8" w:rsidRDefault="00261882">
      <w:pPr>
        <w:pStyle w:val="BodyText"/>
      </w:pPr>
      <w:r>
        <w:rPr>
          <w:noProof/>
          <w:lang w:eastAsia="zh-CN"/>
        </w:rPr>
        <w:lastRenderedPageBreak/>
        <w:drawing>
          <wp:anchor distT="0" distB="0" distL="0" distR="0" simplePos="0" relativeHeight="251654144" behindDoc="0" locked="0" layoutInCell="1" allowOverlap="1" wp14:anchorId="322C4D2D" wp14:editId="689995AE">
            <wp:simplePos x="0" y="0"/>
            <wp:positionH relativeFrom="column">
              <wp:posOffset>0</wp:posOffset>
            </wp:positionH>
            <wp:positionV relativeFrom="paragraph">
              <wp:posOffset>0</wp:posOffset>
            </wp:positionV>
            <wp:extent cx="5484495" cy="3709035"/>
            <wp:effectExtent l="0" t="0" r="1905" b="0"/>
            <wp:wrapSquare wrapText="largest"/>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4495" cy="3709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EDAB5" w14:textId="77777777" w:rsidR="00DA2CE8" w:rsidRDefault="00DA2CE8">
      <w:pPr>
        <w:pStyle w:val="Heading3"/>
        <w:rPr>
          <w:sz w:val="24"/>
          <w:szCs w:val="24"/>
        </w:rPr>
      </w:pPr>
      <w:r>
        <w:rPr>
          <w:b/>
          <w:bCs/>
          <w:sz w:val="32"/>
          <w:szCs w:val="32"/>
        </w:rPr>
        <w:t>4.3   List build and test results</w:t>
      </w:r>
    </w:p>
    <w:p w14:paraId="7269243F" w14:textId="10E3B354" w:rsidR="00DA2CE8" w:rsidRDefault="00DA2CE8">
      <w:pPr>
        <w:pStyle w:val="BodyText"/>
        <w:jc w:val="left"/>
        <w:rPr>
          <w:sz w:val="24"/>
          <w:szCs w:val="24"/>
        </w:rPr>
      </w:pPr>
      <w:r>
        <w:rPr>
          <w:sz w:val="24"/>
          <w:szCs w:val="24"/>
        </w:rPr>
        <w:t xml:space="preserve">Build results are always presented locally first.   If you are happy with the results and wish to share them with other users or simply </w:t>
      </w:r>
      <w:r w:rsidR="0082043D">
        <w:rPr>
          <w:sz w:val="24"/>
          <w:szCs w:val="24"/>
        </w:rPr>
        <w:t xml:space="preserve">wish to segregate completed work, </w:t>
      </w:r>
      <w:r>
        <w:rPr>
          <w:sz w:val="24"/>
          <w:szCs w:val="24"/>
        </w:rPr>
        <w:t xml:space="preserve">copy them to external storage, then select the </w:t>
      </w:r>
      <w:r>
        <w:rPr>
          <w:b/>
          <w:bCs/>
          <w:sz w:val="24"/>
          <w:szCs w:val="24"/>
        </w:rPr>
        <w:t>Archive</w:t>
      </w:r>
      <w:r>
        <w:rPr>
          <w:sz w:val="24"/>
          <w:szCs w:val="24"/>
        </w:rPr>
        <w:t xml:space="preserve"> button below.    In the SuperVessel cloud, external storage is automatically configured to access swift storage that is associated with your user account, but it should be noted that these parameters can be modified via the Setting</w:t>
      </w:r>
      <w:r w:rsidR="0082043D">
        <w:rPr>
          <w:sz w:val="24"/>
          <w:szCs w:val="24"/>
        </w:rPr>
        <w:t xml:space="preserve">s Menu to access other </w:t>
      </w:r>
      <w:r>
        <w:rPr>
          <w:sz w:val="24"/>
          <w:szCs w:val="24"/>
        </w:rPr>
        <w:t>storage volumes</w:t>
      </w:r>
      <w:r w:rsidR="0082043D">
        <w:rPr>
          <w:sz w:val="24"/>
          <w:szCs w:val="24"/>
        </w:rPr>
        <w:t xml:space="preserve"> via </w:t>
      </w:r>
      <w:r>
        <w:rPr>
          <w:sz w:val="24"/>
          <w:szCs w:val="24"/>
        </w:rPr>
        <w:t xml:space="preserve">SFTP.   </w:t>
      </w:r>
    </w:p>
    <w:p w14:paraId="46A08490" w14:textId="77777777" w:rsidR="00B5323B" w:rsidRDefault="00B5323B">
      <w:pPr>
        <w:pStyle w:val="BodyText"/>
        <w:jc w:val="left"/>
      </w:pPr>
    </w:p>
    <w:p w14:paraId="170A75EF" w14:textId="77777777" w:rsidR="00B5323B" w:rsidRDefault="00B5323B">
      <w:pPr>
        <w:pStyle w:val="BodyText"/>
        <w:jc w:val="left"/>
        <w:rPr>
          <w:sz w:val="24"/>
          <w:szCs w:val="24"/>
        </w:rPr>
      </w:pPr>
    </w:p>
    <w:p w14:paraId="075B21B4" w14:textId="77777777" w:rsidR="00B5323B" w:rsidRDefault="00B5323B">
      <w:pPr>
        <w:pStyle w:val="BodyText"/>
        <w:jc w:val="left"/>
        <w:rPr>
          <w:sz w:val="24"/>
          <w:szCs w:val="24"/>
        </w:rPr>
      </w:pPr>
    </w:p>
    <w:p w14:paraId="4E289BA1" w14:textId="694CA531" w:rsidR="00B5323B" w:rsidRDefault="00716A40">
      <w:pPr>
        <w:pStyle w:val="BodyText"/>
        <w:jc w:val="left"/>
        <w:rPr>
          <w:sz w:val="24"/>
          <w:szCs w:val="24"/>
        </w:rPr>
      </w:pPr>
      <w:r>
        <w:rPr>
          <w:noProof/>
          <w:lang w:eastAsia="zh-CN"/>
        </w:rPr>
        <w:lastRenderedPageBreak/>
        <w:drawing>
          <wp:anchor distT="0" distB="0" distL="0" distR="0" simplePos="0" relativeHeight="251655168" behindDoc="0" locked="0" layoutInCell="1" allowOverlap="1" wp14:anchorId="67102859" wp14:editId="40F2DCC4">
            <wp:simplePos x="0" y="0"/>
            <wp:positionH relativeFrom="column">
              <wp:posOffset>50800</wp:posOffset>
            </wp:positionH>
            <wp:positionV relativeFrom="paragraph">
              <wp:posOffset>-308610</wp:posOffset>
            </wp:positionV>
            <wp:extent cx="5484495" cy="3062605"/>
            <wp:effectExtent l="0" t="0" r="1905" b="10795"/>
            <wp:wrapSquare wrapText="largest"/>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4495" cy="30626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904766A" w14:textId="23D97AE7" w:rsidR="00DA2CE8" w:rsidRDefault="00DA2CE8">
      <w:pPr>
        <w:pStyle w:val="BodyText"/>
        <w:jc w:val="left"/>
        <w:rPr>
          <w:b/>
          <w:bCs/>
          <w:sz w:val="32"/>
          <w:szCs w:val="32"/>
        </w:rPr>
      </w:pPr>
      <w:r>
        <w:rPr>
          <w:sz w:val="24"/>
          <w:szCs w:val="24"/>
        </w:rPr>
        <w:t>Note you can sort the data in the table above by clicking on the column headers.</w:t>
      </w:r>
    </w:p>
    <w:p w14:paraId="5B3F76FB" w14:textId="6BCA7C43" w:rsidR="00DA2CE8" w:rsidRDefault="00DA2CE8">
      <w:pPr>
        <w:pStyle w:val="Heading3"/>
        <w:jc w:val="left"/>
        <w:rPr>
          <w:b/>
          <w:bCs/>
          <w:sz w:val="32"/>
          <w:szCs w:val="32"/>
        </w:rPr>
      </w:pPr>
      <w:r>
        <w:rPr>
          <w:b/>
          <w:bCs/>
          <w:sz w:val="32"/>
          <w:szCs w:val="32"/>
        </w:rPr>
        <w:t>4.4   Generate a Test History Report</w:t>
      </w:r>
    </w:p>
    <w:p w14:paraId="19FB5047" w14:textId="60742045" w:rsidR="004738FF" w:rsidRDefault="009E3D67" w:rsidP="004738FF">
      <w:pPr>
        <w:pStyle w:val="BodyText"/>
        <w:rPr>
          <w:sz w:val="24"/>
          <w:szCs w:val="24"/>
        </w:rPr>
      </w:pPr>
      <w:r w:rsidRPr="009E3D67">
        <w:rPr>
          <w:sz w:val="24"/>
          <w:szCs w:val="24"/>
        </w:rPr>
        <w:t>Referencing the picture above,</w:t>
      </w:r>
      <w:r>
        <w:rPr>
          <w:b/>
          <w:sz w:val="24"/>
          <w:szCs w:val="24"/>
        </w:rPr>
        <w:t xml:space="preserve"> </w:t>
      </w:r>
      <w:r w:rsidRPr="009E3D67">
        <w:rPr>
          <w:b/>
          <w:sz w:val="24"/>
          <w:szCs w:val="24"/>
        </w:rPr>
        <w:t>Select</w:t>
      </w:r>
      <w:r w:rsidRPr="009E3D67">
        <w:rPr>
          <w:sz w:val="24"/>
          <w:szCs w:val="24"/>
        </w:rPr>
        <w:t xml:space="preserve"> a project</w:t>
      </w:r>
      <w:r>
        <w:rPr>
          <w:sz w:val="24"/>
          <w:szCs w:val="24"/>
        </w:rPr>
        <w:t>(s)</w:t>
      </w:r>
      <w:r w:rsidRPr="009E3D67">
        <w:rPr>
          <w:sz w:val="24"/>
          <w:szCs w:val="24"/>
        </w:rPr>
        <w:t xml:space="preserve"> and Press </w:t>
      </w:r>
      <w:r w:rsidRPr="009E3D67">
        <w:rPr>
          <w:b/>
          <w:sz w:val="24"/>
          <w:szCs w:val="24"/>
        </w:rPr>
        <w:t>Test History.</w:t>
      </w:r>
      <w:r>
        <w:rPr>
          <w:b/>
          <w:sz w:val="24"/>
          <w:szCs w:val="24"/>
        </w:rPr>
        <w:t xml:space="preserve">  </w:t>
      </w:r>
      <w:r w:rsidRPr="009E3D67">
        <w:rPr>
          <w:sz w:val="24"/>
          <w:szCs w:val="24"/>
        </w:rPr>
        <w:t>This yields:</w:t>
      </w:r>
    </w:p>
    <w:p w14:paraId="0AE117C6" w14:textId="67683E8A" w:rsidR="00716A40" w:rsidRDefault="00716A40" w:rsidP="004738FF">
      <w:pPr>
        <w:pStyle w:val="BodyText"/>
        <w:rPr>
          <w:sz w:val="24"/>
          <w:szCs w:val="24"/>
        </w:rPr>
      </w:pPr>
      <w:r>
        <w:rPr>
          <w:noProof/>
          <w:lang w:eastAsia="zh-CN"/>
        </w:rPr>
        <w:drawing>
          <wp:anchor distT="0" distB="0" distL="0" distR="0" simplePos="0" relativeHeight="251656192" behindDoc="0" locked="0" layoutInCell="1" allowOverlap="1" wp14:anchorId="0B0D5DB5" wp14:editId="253421C1">
            <wp:simplePos x="0" y="0"/>
            <wp:positionH relativeFrom="column">
              <wp:posOffset>-38100</wp:posOffset>
            </wp:positionH>
            <wp:positionV relativeFrom="paragraph">
              <wp:posOffset>266065</wp:posOffset>
            </wp:positionV>
            <wp:extent cx="5484495" cy="3343910"/>
            <wp:effectExtent l="0" t="0" r="1905" b="8890"/>
            <wp:wrapSquare wrapText="largest"/>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4495" cy="3343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C4570C" w14:textId="6E3AD1FE" w:rsidR="00DA2CE8" w:rsidRDefault="00DA2CE8">
      <w:pPr>
        <w:pStyle w:val="BodyText"/>
        <w:jc w:val="left"/>
        <w:rPr>
          <w:sz w:val="24"/>
          <w:szCs w:val="24"/>
        </w:rPr>
      </w:pPr>
      <w:r>
        <w:rPr>
          <w:sz w:val="24"/>
          <w:szCs w:val="24"/>
        </w:rPr>
        <w:lastRenderedPageBreak/>
        <w:t xml:space="preserve">The table </w:t>
      </w:r>
      <w:r w:rsidR="009E3D67">
        <w:rPr>
          <w:sz w:val="24"/>
          <w:szCs w:val="24"/>
        </w:rPr>
        <w:t xml:space="preserve">above </w:t>
      </w:r>
      <w:r>
        <w:rPr>
          <w:sz w:val="24"/>
          <w:szCs w:val="24"/>
        </w:rPr>
        <w:t>shows:</w:t>
      </w:r>
    </w:p>
    <w:p w14:paraId="034C355D" w14:textId="7F6A1766" w:rsidR="00DA2CE8" w:rsidRDefault="00DA2CE8">
      <w:pPr>
        <w:pStyle w:val="BodyText"/>
        <w:numPr>
          <w:ilvl w:val="0"/>
          <w:numId w:val="7"/>
        </w:numPr>
        <w:jc w:val="left"/>
        <w:rPr>
          <w:sz w:val="24"/>
          <w:szCs w:val="24"/>
        </w:rPr>
      </w:pPr>
      <w:r>
        <w:rPr>
          <w:sz w:val="24"/>
          <w:szCs w:val="24"/>
        </w:rPr>
        <w:t xml:space="preserve">Test results for three build instances of </w:t>
      </w:r>
      <w:r w:rsidR="00716A40">
        <w:rPr>
          <w:sz w:val="24"/>
          <w:szCs w:val="24"/>
        </w:rPr>
        <w:t>‘</w:t>
      </w:r>
      <w:proofErr w:type="spellStart"/>
      <w:r>
        <w:rPr>
          <w:sz w:val="24"/>
          <w:szCs w:val="24"/>
        </w:rPr>
        <w:t>junit</w:t>
      </w:r>
      <w:proofErr w:type="spellEnd"/>
      <w:r w:rsidR="00716A40">
        <w:rPr>
          <w:sz w:val="24"/>
          <w:szCs w:val="24"/>
        </w:rPr>
        <w:t>’</w:t>
      </w:r>
    </w:p>
    <w:p w14:paraId="1DA7E7A3" w14:textId="77777777" w:rsidR="00DA2CE8" w:rsidRDefault="00DA2CE8">
      <w:pPr>
        <w:pStyle w:val="BodyText"/>
        <w:numPr>
          <w:ilvl w:val="0"/>
          <w:numId w:val="7"/>
        </w:numPr>
        <w:jc w:val="left"/>
        <w:rPr>
          <w:sz w:val="24"/>
          <w:szCs w:val="24"/>
        </w:rPr>
      </w:pPr>
      <w:r>
        <w:rPr>
          <w:sz w:val="24"/>
          <w:szCs w:val="24"/>
        </w:rPr>
        <w:t xml:space="preserve">Each time 948 </w:t>
      </w:r>
      <w:r>
        <w:rPr>
          <w:b/>
          <w:bCs/>
          <w:sz w:val="24"/>
          <w:szCs w:val="24"/>
          <w:u w:val="single"/>
        </w:rPr>
        <w:t>T</w:t>
      </w:r>
      <w:r>
        <w:rPr>
          <w:sz w:val="24"/>
          <w:szCs w:val="24"/>
        </w:rPr>
        <w:t xml:space="preserve">ests were attempted with 0 </w:t>
      </w:r>
      <w:r>
        <w:rPr>
          <w:b/>
          <w:bCs/>
          <w:sz w:val="24"/>
          <w:szCs w:val="24"/>
          <w:u w:val="single"/>
        </w:rPr>
        <w:t>F</w:t>
      </w:r>
      <w:r>
        <w:rPr>
          <w:sz w:val="24"/>
          <w:szCs w:val="24"/>
        </w:rPr>
        <w:t xml:space="preserve">ailures, 0 </w:t>
      </w:r>
      <w:r>
        <w:rPr>
          <w:b/>
          <w:bCs/>
          <w:sz w:val="24"/>
          <w:szCs w:val="24"/>
          <w:u w:val="single"/>
        </w:rPr>
        <w:t>E</w:t>
      </w:r>
      <w:r>
        <w:rPr>
          <w:sz w:val="24"/>
          <w:szCs w:val="24"/>
        </w:rPr>
        <w:t xml:space="preserve">rrors, and 0 </w:t>
      </w:r>
      <w:r>
        <w:rPr>
          <w:b/>
          <w:bCs/>
          <w:sz w:val="24"/>
          <w:szCs w:val="24"/>
          <w:u w:val="single"/>
        </w:rPr>
        <w:t>S</w:t>
      </w:r>
      <w:r>
        <w:rPr>
          <w:sz w:val="24"/>
          <w:szCs w:val="24"/>
        </w:rPr>
        <w:t>kipped tests</w:t>
      </w:r>
    </w:p>
    <w:p w14:paraId="4D6E0A32" w14:textId="77777777" w:rsidR="00DA2CE8" w:rsidRDefault="00DA2CE8">
      <w:pPr>
        <w:pStyle w:val="BodyText"/>
        <w:numPr>
          <w:ilvl w:val="0"/>
          <w:numId w:val="7"/>
        </w:numPr>
        <w:jc w:val="left"/>
        <w:rPr>
          <w:sz w:val="24"/>
          <w:szCs w:val="24"/>
        </w:rPr>
      </w:pPr>
      <w:r>
        <w:rPr>
          <w:sz w:val="24"/>
          <w:szCs w:val="24"/>
        </w:rPr>
        <w:t>All tests were run on the same build server with this label:  ppcle-ubuntu-14.04</w:t>
      </w:r>
    </w:p>
    <w:p w14:paraId="1189F091" w14:textId="77777777" w:rsidR="00DA2CE8" w:rsidRDefault="00DA2CE8">
      <w:pPr>
        <w:pStyle w:val="BodyText"/>
        <w:numPr>
          <w:ilvl w:val="0"/>
          <w:numId w:val="7"/>
        </w:numPr>
        <w:jc w:val="left"/>
      </w:pPr>
      <w:r>
        <w:rPr>
          <w:sz w:val="24"/>
          <w:szCs w:val="24"/>
        </w:rPr>
        <w:t>Buttons are presented at bottom to view the raw console logs for build and test</w:t>
      </w:r>
    </w:p>
    <w:p w14:paraId="0420B450" w14:textId="1D5B903C" w:rsidR="009E3D67" w:rsidRDefault="009E3D67">
      <w:pPr>
        <w:pStyle w:val="BodyText"/>
        <w:jc w:val="left"/>
        <w:rPr>
          <w:sz w:val="24"/>
          <w:szCs w:val="24"/>
        </w:rPr>
      </w:pPr>
      <w:r w:rsidRPr="009E3D67">
        <w:rPr>
          <w:sz w:val="24"/>
          <w:szCs w:val="24"/>
        </w:rPr>
        <w:t>Note</w:t>
      </w:r>
      <w:r>
        <w:rPr>
          <w:sz w:val="24"/>
          <w:szCs w:val="24"/>
        </w:rPr>
        <w:t xml:space="preserve">s: </w:t>
      </w:r>
    </w:p>
    <w:p w14:paraId="3DD37670" w14:textId="44B41B16" w:rsidR="00B5323B" w:rsidRPr="009E3D67" w:rsidRDefault="009E3D67">
      <w:pPr>
        <w:pStyle w:val="BodyText"/>
        <w:jc w:val="left"/>
        <w:rPr>
          <w:sz w:val="24"/>
          <w:szCs w:val="24"/>
        </w:rPr>
      </w:pPr>
      <w:r>
        <w:rPr>
          <w:sz w:val="24"/>
          <w:szCs w:val="24"/>
        </w:rPr>
        <w:t xml:space="preserve">The test case data for most projects show all zeroes.   This is not a bug per se.   It cannot be helped as the project does not use a well-known test framework.   When this occurs, you should use the log compare tools and raw logs to analyze results. </w:t>
      </w:r>
    </w:p>
    <w:p w14:paraId="3A84D8A0" w14:textId="77777777" w:rsidR="00DA2CE8" w:rsidRDefault="00DA2CE8">
      <w:pPr>
        <w:pStyle w:val="Heading3"/>
        <w:jc w:val="left"/>
        <w:rPr>
          <w:sz w:val="24"/>
          <w:szCs w:val="24"/>
        </w:rPr>
      </w:pPr>
      <w:r>
        <w:rPr>
          <w:b/>
          <w:bCs/>
          <w:sz w:val="32"/>
          <w:szCs w:val="32"/>
        </w:rPr>
        <w:t>4.5   Install missing packages</w:t>
      </w:r>
    </w:p>
    <w:p w14:paraId="15775722" w14:textId="4D437CE4" w:rsidR="00DA2CE8" w:rsidRDefault="001A7B8E">
      <w:pPr>
        <w:pStyle w:val="BodyText"/>
        <w:jc w:val="left"/>
        <w:rPr>
          <w:sz w:val="24"/>
          <w:szCs w:val="24"/>
        </w:rPr>
      </w:pPr>
      <w:r>
        <w:rPr>
          <w:noProof/>
          <w:lang w:eastAsia="zh-CN"/>
        </w:rPr>
        <w:drawing>
          <wp:anchor distT="0" distB="0" distL="0" distR="0" simplePos="0" relativeHeight="251657216" behindDoc="0" locked="0" layoutInCell="1" allowOverlap="1" wp14:anchorId="50BE4CD4" wp14:editId="311B07AD">
            <wp:simplePos x="0" y="0"/>
            <wp:positionH relativeFrom="column">
              <wp:posOffset>-25400</wp:posOffset>
            </wp:positionH>
            <wp:positionV relativeFrom="paragraph">
              <wp:posOffset>499110</wp:posOffset>
            </wp:positionV>
            <wp:extent cx="5484495" cy="4111625"/>
            <wp:effectExtent l="0" t="0" r="1905" b="3175"/>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4111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A2CE8">
        <w:rPr>
          <w:sz w:val="24"/>
          <w:szCs w:val="24"/>
        </w:rPr>
        <w:t>Install services are included on the Build Servers Tab shown below.</w:t>
      </w:r>
    </w:p>
    <w:p w14:paraId="4A00FB6F" w14:textId="3BABEA2C" w:rsidR="00F06A81" w:rsidRDefault="00F06A81">
      <w:pPr>
        <w:pStyle w:val="BodyText"/>
        <w:jc w:val="left"/>
        <w:rPr>
          <w:sz w:val="24"/>
          <w:szCs w:val="24"/>
        </w:rPr>
      </w:pPr>
    </w:p>
    <w:p w14:paraId="135FF440" w14:textId="6344150A" w:rsidR="00DA2CE8" w:rsidRDefault="00DA2CE8" w:rsidP="00716A40">
      <w:pPr>
        <w:pStyle w:val="BodyText"/>
        <w:jc w:val="left"/>
        <w:rPr>
          <w:sz w:val="24"/>
          <w:szCs w:val="24"/>
        </w:rPr>
      </w:pPr>
      <w:r>
        <w:rPr>
          <w:b/>
          <w:bCs/>
          <w:sz w:val="32"/>
          <w:szCs w:val="32"/>
        </w:rPr>
        <w:lastRenderedPageBreak/>
        <w:t>4.6   Create a batch file to test a solution</w:t>
      </w:r>
    </w:p>
    <w:p w14:paraId="6329EDAD" w14:textId="77777777" w:rsidR="00DA2CE8" w:rsidRDefault="00DA2CE8">
      <w:pPr>
        <w:pStyle w:val="Heading3"/>
        <w:ind w:left="0" w:firstLine="0"/>
        <w:jc w:val="left"/>
        <w:rPr>
          <w:sz w:val="24"/>
          <w:szCs w:val="24"/>
        </w:rPr>
      </w:pPr>
      <w:r>
        <w:rPr>
          <w:sz w:val="24"/>
          <w:szCs w:val="24"/>
        </w:rPr>
        <w:t xml:space="preserve">The default implementation of the batch file is to process all of the projects in parallel on the named build server.   This type of batch file is created from the </w:t>
      </w:r>
      <w:r>
        <w:rPr>
          <w:i/>
          <w:iCs/>
          <w:sz w:val="24"/>
          <w:szCs w:val="24"/>
        </w:rPr>
        <w:t>Search Tab → Search for most commonly used projects → Search.</w:t>
      </w:r>
      <w:r>
        <w:rPr>
          <w:sz w:val="24"/>
          <w:szCs w:val="24"/>
        </w:rPr>
        <w:t xml:space="preserve">   In this scenario, there is no inherent relationship between the projects, so they are built concurrently to save time.  The default implementation is aligned towards ecosystem testing and is not discussed further in this document.   Just note that care must be taken to exclude projects that are intended for Windows, OS X, and Android.  These projects are also hosted at github.com.  </w:t>
      </w:r>
    </w:p>
    <w:p w14:paraId="5A8FE90D" w14:textId="359FA541" w:rsidR="00DA2CE8" w:rsidRDefault="00DA2CE8">
      <w:pPr>
        <w:pStyle w:val="BodyText"/>
        <w:keepNext/>
        <w:numPr>
          <w:ilvl w:val="2"/>
          <w:numId w:val="2"/>
        </w:numPr>
        <w:spacing w:before="140" w:after="120"/>
        <w:ind w:left="0" w:firstLine="0"/>
        <w:jc w:val="left"/>
        <w:rPr>
          <w:sz w:val="24"/>
          <w:szCs w:val="24"/>
        </w:rPr>
      </w:pPr>
      <w:r>
        <w:rPr>
          <w:sz w:val="24"/>
          <w:szCs w:val="24"/>
        </w:rPr>
        <w:t xml:space="preserve">This scenario </w:t>
      </w:r>
      <w:r w:rsidR="00B5323B">
        <w:rPr>
          <w:sz w:val="24"/>
          <w:szCs w:val="24"/>
        </w:rPr>
        <w:t xml:space="preserve">is </w:t>
      </w:r>
      <w:r>
        <w:rPr>
          <w:sz w:val="24"/>
          <w:szCs w:val="24"/>
        </w:rPr>
        <w:t>oriented towards a particular solution, so it i</w:t>
      </w:r>
      <w:r w:rsidR="00B5323B">
        <w:rPr>
          <w:sz w:val="24"/>
          <w:szCs w:val="24"/>
        </w:rPr>
        <w:t xml:space="preserve">s important to only include </w:t>
      </w:r>
      <w:r>
        <w:rPr>
          <w:sz w:val="24"/>
          <w:szCs w:val="24"/>
        </w:rPr>
        <w:t>projects that are needed b</w:t>
      </w:r>
      <w:r w:rsidR="00B5323B">
        <w:rPr>
          <w:sz w:val="24"/>
          <w:szCs w:val="24"/>
        </w:rPr>
        <w:t xml:space="preserve">y the solution, to identify specific </w:t>
      </w:r>
      <w:r>
        <w:rPr>
          <w:sz w:val="24"/>
          <w:szCs w:val="24"/>
        </w:rPr>
        <w:t>version</w:t>
      </w:r>
      <w:r w:rsidR="00B5323B">
        <w:rPr>
          <w:sz w:val="24"/>
          <w:szCs w:val="24"/>
        </w:rPr>
        <w:t>s</w:t>
      </w:r>
      <w:r>
        <w:rPr>
          <w:sz w:val="24"/>
          <w:szCs w:val="24"/>
        </w:rPr>
        <w:t xml:space="preserve"> of each pro</w:t>
      </w:r>
      <w:r w:rsidR="00B5323B">
        <w:rPr>
          <w:sz w:val="24"/>
          <w:szCs w:val="24"/>
        </w:rPr>
        <w:t xml:space="preserve">ject, and to change the </w:t>
      </w:r>
      <w:r>
        <w:rPr>
          <w:sz w:val="24"/>
          <w:szCs w:val="24"/>
        </w:rPr>
        <w:t xml:space="preserve">processing mode of the batch file to be synchronous.  </w:t>
      </w:r>
    </w:p>
    <w:p w14:paraId="72048954" w14:textId="77777777" w:rsidR="0032382E" w:rsidRPr="0032382E" w:rsidRDefault="0032382E" w:rsidP="00DA2CE8">
      <w:pPr>
        <w:pStyle w:val="BodyText"/>
        <w:numPr>
          <w:ilvl w:val="2"/>
          <w:numId w:val="2"/>
        </w:numPr>
        <w:spacing w:before="140" w:after="120"/>
        <w:ind w:left="0" w:firstLine="0"/>
        <w:jc w:val="left"/>
      </w:pPr>
    </w:p>
    <w:p w14:paraId="33154E4F" w14:textId="77777777" w:rsidR="0032382E" w:rsidRPr="0032382E" w:rsidRDefault="0032382E" w:rsidP="00DA2CE8">
      <w:pPr>
        <w:pStyle w:val="BodyText"/>
        <w:numPr>
          <w:ilvl w:val="2"/>
          <w:numId w:val="2"/>
        </w:numPr>
        <w:spacing w:before="140" w:after="120"/>
        <w:ind w:left="0" w:firstLine="0"/>
        <w:jc w:val="left"/>
      </w:pPr>
    </w:p>
    <w:p w14:paraId="5369EAAA" w14:textId="77777777" w:rsidR="0032382E" w:rsidRPr="0032382E" w:rsidRDefault="0032382E" w:rsidP="00DA2CE8">
      <w:pPr>
        <w:pStyle w:val="BodyText"/>
        <w:numPr>
          <w:ilvl w:val="2"/>
          <w:numId w:val="2"/>
        </w:numPr>
        <w:spacing w:before="140" w:after="120"/>
        <w:ind w:left="0" w:firstLine="0"/>
        <w:jc w:val="left"/>
      </w:pPr>
    </w:p>
    <w:p w14:paraId="215C5DEB" w14:textId="77777777" w:rsidR="0032382E" w:rsidRPr="0032382E" w:rsidRDefault="0032382E" w:rsidP="00DA2CE8">
      <w:pPr>
        <w:pStyle w:val="BodyText"/>
        <w:numPr>
          <w:ilvl w:val="2"/>
          <w:numId w:val="2"/>
        </w:numPr>
        <w:spacing w:before="140" w:after="120"/>
        <w:ind w:left="0" w:firstLine="0"/>
        <w:jc w:val="left"/>
      </w:pPr>
    </w:p>
    <w:p w14:paraId="6F8BB1E5" w14:textId="77777777" w:rsidR="0032382E" w:rsidRPr="0032382E" w:rsidRDefault="0032382E" w:rsidP="00DA2CE8">
      <w:pPr>
        <w:pStyle w:val="BodyText"/>
        <w:numPr>
          <w:ilvl w:val="2"/>
          <w:numId w:val="2"/>
        </w:numPr>
        <w:spacing w:before="140" w:after="120"/>
        <w:ind w:left="0" w:firstLine="0"/>
        <w:jc w:val="left"/>
      </w:pPr>
    </w:p>
    <w:p w14:paraId="5D34A0DD" w14:textId="77777777" w:rsidR="0032382E" w:rsidRPr="0032382E" w:rsidRDefault="0032382E" w:rsidP="00DA2CE8">
      <w:pPr>
        <w:pStyle w:val="BodyText"/>
        <w:numPr>
          <w:ilvl w:val="2"/>
          <w:numId w:val="2"/>
        </w:numPr>
        <w:spacing w:before="140" w:after="120"/>
        <w:ind w:left="0" w:firstLine="0"/>
        <w:jc w:val="left"/>
      </w:pPr>
    </w:p>
    <w:p w14:paraId="470C3618" w14:textId="77777777" w:rsidR="0032382E" w:rsidRPr="0032382E" w:rsidRDefault="0032382E" w:rsidP="00DA2CE8">
      <w:pPr>
        <w:pStyle w:val="BodyText"/>
        <w:numPr>
          <w:ilvl w:val="2"/>
          <w:numId w:val="2"/>
        </w:numPr>
        <w:spacing w:before="140" w:after="120"/>
        <w:ind w:left="0" w:firstLine="0"/>
        <w:jc w:val="left"/>
      </w:pPr>
    </w:p>
    <w:p w14:paraId="3A842191" w14:textId="77777777" w:rsidR="0032382E" w:rsidRPr="0032382E" w:rsidRDefault="0032382E" w:rsidP="00DA2CE8">
      <w:pPr>
        <w:pStyle w:val="BodyText"/>
        <w:numPr>
          <w:ilvl w:val="2"/>
          <w:numId w:val="2"/>
        </w:numPr>
        <w:spacing w:before="140" w:after="120"/>
        <w:ind w:left="0" w:firstLine="0"/>
        <w:jc w:val="left"/>
      </w:pPr>
    </w:p>
    <w:p w14:paraId="7A089243" w14:textId="77777777" w:rsidR="0032382E" w:rsidRPr="0032382E" w:rsidRDefault="0032382E" w:rsidP="00DA2CE8">
      <w:pPr>
        <w:pStyle w:val="BodyText"/>
        <w:numPr>
          <w:ilvl w:val="2"/>
          <w:numId w:val="2"/>
        </w:numPr>
        <w:spacing w:before="140" w:after="120"/>
        <w:ind w:left="0" w:firstLine="0"/>
        <w:jc w:val="left"/>
      </w:pPr>
    </w:p>
    <w:p w14:paraId="35E00555" w14:textId="77777777" w:rsidR="0032382E" w:rsidRPr="0032382E" w:rsidRDefault="0032382E" w:rsidP="00DA2CE8">
      <w:pPr>
        <w:pStyle w:val="BodyText"/>
        <w:numPr>
          <w:ilvl w:val="2"/>
          <w:numId w:val="2"/>
        </w:numPr>
        <w:spacing w:before="140" w:after="120"/>
        <w:ind w:left="0" w:firstLine="0"/>
        <w:jc w:val="left"/>
      </w:pPr>
    </w:p>
    <w:p w14:paraId="6E39646B" w14:textId="77777777" w:rsidR="0032382E" w:rsidRPr="0032382E" w:rsidRDefault="0032382E" w:rsidP="00DA2CE8">
      <w:pPr>
        <w:pStyle w:val="BodyText"/>
        <w:numPr>
          <w:ilvl w:val="2"/>
          <w:numId w:val="2"/>
        </w:numPr>
        <w:spacing w:before="140" w:after="120"/>
        <w:ind w:left="0" w:firstLine="0"/>
        <w:jc w:val="left"/>
      </w:pPr>
    </w:p>
    <w:p w14:paraId="2ACE5535" w14:textId="77777777" w:rsidR="0032382E" w:rsidRPr="0032382E" w:rsidRDefault="0032382E" w:rsidP="00DA2CE8">
      <w:pPr>
        <w:pStyle w:val="BodyText"/>
        <w:numPr>
          <w:ilvl w:val="2"/>
          <w:numId w:val="2"/>
        </w:numPr>
        <w:spacing w:before="140" w:after="120"/>
        <w:ind w:left="0" w:firstLine="0"/>
        <w:jc w:val="left"/>
      </w:pPr>
    </w:p>
    <w:p w14:paraId="48A7A14E" w14:textId="77777777" w:rsidR="0032382E" w:rsidRPr="0032382E" w:rsidRDefault="0032382E" w:rsidP="00DA2CE8">
      <w:pPr>
        <w:pStyle w:val="BodyText"/>
        <w:numPr>
          <w:ilvl w:val="2"/>
          <w:numId w:val="2"/>
        </w:numPr>
        <w:spacing w:before="140" w:after="120"/>
        <w:ind w:left="0" w:firstLine="0"/>
        <w:jc w:val="left"/>
      </w:pPr>
    </w:p>
    <w:p w14:paraId="61E3F903" w14:textId="77777777" w:rsidR="0032382E" w:rsidRPr="0032382E" w:rsidRDefault="0032382E" w:rsidP="00DA2CE8">
      <w:pPr>
        <w:pStyle w:val="BodyText"/>
        <w:numPr>
          <w:ilvl w:val="2"/>
          <w:numId w:val="2"/>
        </w:numPr>
        <w:spacing w:before="140" w:after="120"/>
        <w:ind w:left="0" w:firstLine="0"/>
        <w:jc w:val="left"/>
      </w:pPr>
    </w:p>
    <w:p w14:paraId="01D4D377" w14:textId="77777777" w:rsidR="0032382E" w:rsidRPr="0032382E" w:rsidRDefault="0032382E" w:rsidP="00DA2CE8">
      <w:pPr>
        <w:pStyle w:val="BodyText"/>
        <w:numPr>
          <w:ilvl w:val="2"/>
          <w:numId w:val="2"/>
        </w:numPr>
        <w:spacing w:before="140" w:after="120"/>
        <w:ind w:left="0" w:firstLine="0"/>
        <w:jc w:val="left"/>
      </w:pPr>
    </w:p>
    <w:p w14:paraId="5CC13ADE" w14:textId="77777777" w:rsidR="0032382E" w:rsidRPr="0032382E" w:rsidRDefault="0032382E" w:rsidP="00DA2CE8">
      <w:pPr>
        <w:pStyle w:val="BodyText"/>
        <w:numPr>
          <w:ilvl w:val="2"/>
          <w:numId w:val="2"/>
        </w:numPr>
        <w:spacing w:before="140" w:after="120"/>
        <w:ind w:left="0" w:firstLine="0"/>
        <w:jc w:val="left"/>
      </w:pPr>
    </w:p>
    <w:p w14:paraId="7BFC5128" w14:textId="77777777" w:rsidR="0032382E" w:rsidRPr="0032382E" w:rsidRDefault="0032382E" w:rsidP="00DA2CE8">
      <w:pPr>
        <w:pStyle w:val="BodyText"/>
        <w:numPr>
          <w:ilvl w:val="2"/>
          <w:numId w:val="2"/>
        </w:numPr>
        <w:spacing w:before="140" w:after="120"/>
        <w:ind w:left="0" w:firstLine="0"/>
        <w:jc w:val="left"/>
      </w:pPr>
    </w:p>
    <w:p w14:paraId="5DEC8471" w14:textId="2062E5D1" w:rsidR="00DA2CE8" w:rsidRPr="0032382E" w:rsidRDefault="00DA2CE8" w:rsidP="00DA2CE8">
      <w:pPr>
        <w:pStyle w:val="BodyText"/>
        <w:numPr>
          <w:ilvl w:val="2"/>
          <w:numId w:val="2"/>
        </w:numPr>
        <w:spacing w:before="140" w:after="120"/>
        <w:ind w:left="0" w:firstLine="0"/>
        <w:jc w:val="left"/>
      </w:pPr>
      <w:r w:rsidRPr="00DA2CE8">
        <w:rPr>
          <w:sz w:val="24"/>
          <w:szCs w:val="24"/>
        </w:rPr>
        <w:t xml:space="preserve">The first step is to name the projects and versions.   A screen shot is provided below.   It shows the second project being added to a batch file, but the basic process is the same for each project.   First, search for project x, select the desired version for project x, and then press </w:t>
      </w:r>
      <w:r w:rsidRPr="00DA2CE8">
        <w:rPr>
          <w:b/>
          <w:bCs/>
          <w:sz w:val="24"/>
          <w:szCs w:val="24"/>
        </w:rPr>
        <w:t>+Add to Batch</w:t>
      </w:r>
      <w:r w:rsidRPr="00DA2CE8">
        <w:rPr>
          <w:sz w:val="24"/>
          <w:szCs w:val="24"/>
        </w:rPr>
        <w:t xml:space="preserve"> button.   Note you can customize build and test commands for each project as they are saved to the batch file or you can modify them later as we will. </w:t>
      </w:r>
    </w:p>
    <w:p w14:paraId="2C4BF6D3" w14:textId="13BBEEF0" w:rsidR="0032382E" w:rsidRDefault="0032382E" w:rsidP="0032382E">
      <w:pPr>
        <w:pStyle w:val="BodyText"/>
        <w:spacing w:before="140" w:after="120"/>
        <w:jc w:val="left"/>
        <w:rPr>
          <w:sz w:val="24"/>
          <w:szCs w:val="24"/>
        </w:rPr>
      </w:pPr>
      <w:r>
        <w:rPr>
          <w:noProof/>
          <w:lang w:eastAsia="zh-CN"/>
        </w:rPr>
        <w:drawing>
          <wp:anchor distT="0" distB="0" distL="0" distR="0" simplePos="0" relativeHeight="251658240" behindDoc="0" locked="0" layoutInCell="1" allowOverlap="1" wp14:anchorId="32036DBB" wp14:editId="2BCA3ABD">
            <wp:simplePos x="0" y="0"/>
            <wp:positionH relativeFrom="column">
              <wp:posOffset>-12700</wp:posOffset>
            </wp:positionH>
            <wp:positionV relativeFrom="paragraph">
              <wp:posOffset>148590</wp:posOffset>
            </wp:positionV>
            <wp:extent cx="5484495" cy="4406900"/>
            <wp:effectExtent l="0" t="0" r="1905" b="12700"/>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4495" cy="4406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948BCB6" w14:textId="77777777" w:rsidR="0032382E" w:rsidRDefault="0032382E" w:rsidP="0032382E">
      <w:pPr>
        <w:pStyle w:val="BodyText"/>
        <w:spacing w:before="140" w:after="120"/>
        <w:jc w:val="left"/>
        <w:rPr>
          <w:sz w:val="24"/>
          <w:szCs w:val="24"/>
        </w:rPr>
      </w:pPr>
    </w:p>
    <w:p w14:paraId="767C9DEE" w14:textId="766820B6" w:rsidR="0032382E" w:rsidRDefault="0032382E" w:rsidP="0032382E">
      <w:pPr>
        <w:pStyle w:val="BodyText"/>
        <w:spacing w:before="140" w:after="120"/>
        <w:jc w:val="left"/>
        <w:rPr>
          <w:sz w:val="24"/>
          <w:szCs w:val="24"/>
        </w:rPr>
      </w:pPr>
    </w:p>
    <w:p w14:paraId="25C3B191" w14:textId="77777777" w:rsidR="0032382E" w:rsidRDefault="0032382E" w:rsidP="0032382E">
      <w:pPr>
        <w:pStyle w:val="BodyText"/>
        <w:spacing w:before="140" w:after="120"/>
        <w:jc w:val="left"/>
        <w:rPr>
          <w:sz w:val="24"/>
          <w:szCs w:val="24"/>
        </w:rPr>
      </w:pPr>
    </w:p>
    <w:p w14:paraId="5F7FD620" w14:textId="77777777" w:rsidR="0032382E" w:rsidRDefault="0032382E" w:rsidP="0032382E">
      <w:pPr>
        <w:pStyle w:val="BodyText"/>
        <w:spacing w:before="140" w:after="120"/>
        <w:jc w:val="left"/>
        <w:rPr>
          <w:sz w:val="24"/>
          <w:szCs w:val="24"/>
        </w:rPr>
      </w:pPr>
    </w:p>
    <w:p w14:paraId="46466A48" w14:textId="77777777" w:rsidR="0032382E" w:rsidRPr="00B5323B" w:rsidRDefault="0032382E" w:rsidP="0032382E">
      <w:pPr>
        <w:pStyle w:val="BodyText"/>
        <w:spacing w:before="140" w:after="120"/>
        <w:jc w:val="left"/>
      </w:pPr>
    </w:p>
    <w:p w14:paraId="55A1D265" w14:textId="118CA32B" w:rsidR="00B5323B" w:rsidRPr="00B5323B" w:rsidRDefault="00B5323B" w:rsidP="00DA2CE8">
      <w:pPr>
        <w:pStyle w:val="BodyText"/>
        <w:numPr>
          <w:ilvl w:val="2"/>
          <w:numId w:val="2"/>
        </w:numPr>
        <w:spacing w:before="140" w:after="120"/>
        <w:ind w:left="0" w:firstLine="0"/>
        <w:jc w:val="left"/>
      </w:pPr>
    </w:p>
    <w:p w14:paraId="7061F63F" w14:textId="77777777" w:rsidR="00DA2CE8" w:rsidRDefault="00DA2CE8">
      <w:pPr>
        <w:pStyle w:val="Heading3"/>
        <w:ind w:right="-720"/>
        <w:jc w:val="left"/>
        <w:rPr>
          <w:sz w:val="24"/>
          <w:szCs w:val="24"/>
        </w:rPr>
      </w:pPr>
      <w:r>
        <w:rPr>
          <w:b/>
          <w:bCs/>
          <w:sz w:val="32"/>
          <w:szCs w:val="32"/>
        </w:rPr>
        <w:t>4.7   List batch files</w:t>
      </w:r>
    </w:p>
    <w:p w14:paraId="2A93158A" w14:textId="77777777" w:rsidR="0032382E" w:rsidRDefault="00DA2CE8">
      <w:pPr>
        <w:pStyle w:val="BodyText"/>
        <w:spacing w:before="140" w:after="120"/>
        <w:ind w:right="-720"/>
        <w:jc w:val="left"/>
        <w:rPr>
          <w:sz w:val="24"/>
          <w:szCs w:val="24"/>
        </w:rPr>
      </w:pPr>
      <w:r>
        <w:rPr>
          <w:sz w:val="24"/>
          <w:szCs w:val="24"/>
        </w:rPr>
        <w:t xml:space="preserve">Like build and test results, batch files are created locally initially.  Once created, they can be archived but </w:t>
      </w:r>
      <w:r w:rsidR="0032382E">
        <w:rPr>
          <w:sz w:val="24"/>
          <w:szCs w:val="24"/>
        </w:rPr>
        <w:t>t</w:t>
      </w:r>
      <w:r>
        <w:rPr>
          <w:sz w:val="24"/>
          <w:szCs w:val="24"/>
        </w:rPr>
        <w:t>he general practice is to test them extensively first to ensure that they work as expected before archiv</w:t>
      </w:r>
      <w:r w:rsidR="0032382E">
        <w:rPr>
          <w:sz w:val="24"/>
          <w:szCs w:val="24"/>
        </w:rPr>
        <w:t>ing them</w:t>
      </w:r>
      <w:r>
        <w:rPr>
          <w:sz w:val="24"/>
          <w:szCs w:val="24"/>
        </w:rPr>
        <w:t xml:space="preserve"> as that makes them visible to other Autoport installations.   </w:t>
      </w:r>
    </w:p>
    <w:p w14:paraId="7930B3D0" w14:textId="67AE095A" w:rsidR="00DA2CE8" w:rsidRDefault="00DA2CE8">
      <w:pPr>
        <w:pStyle w:val="BodyText"/>
        <w:spacing w:before="140" w:after="120"/>
        <w:ind w:right="-720"/>
        <w:jc w:val="left"/>
        <w:rPr>
          <w:sz w:val="24"/>
          <w:szCs w:val="24"/>
        </w:rPr>
      </w:pPr>
      <w:r>
        <w:rPr>
          <w:sz w:val="24"/>
          <w:szCs w:val="24"/>
        </w:rPr>
        <w:t xml:space="preserve">Here we pressed </w:t>
      </w:r>
      <w:r>
        <w:rPr>
          <w:b/>
          <w:bCs/>
          <w:sz w:val="24"/>
          <w:szCs w:val="24"/>
        </w:rPr>
        <w:t>List local</w:t>
      </w:r>
      <w:r>
        <w:rPr>
          <w:sz w:val="24"/>
          <w:szCs w:val="24"/>
        </w:rPr>
        <w:t xml:space="preserve"> to find the batch file we just created.   </w:t>
      </w:r>
    </w:p>
    <w:p w14:paraId="5C6F262D" w14:textId="77777777" w:rsidR="00DA2CE8" w:rsidRDefault="00DA2CE8">
      <w:pPr>
        <w:pStyle w:val="BodyText"/>
        <w:spacing w:before="140" w:after="120"/>
        <w:ind w:right="-720"/>
        <w:jc w:val="left"/>
        <w:rPr>
          <w:sz w:val="24"/>
          <w:szCs w:val="24"/>
        </w:rPr>
      </w:pPr>
      <w:r>
        <w:rPr>
          <w:sz w:val="24"/>
          <w:szCs w:val="24"/>
        </w:rPr>
        <w:t xml:space="preserve">Notice in the picture </w:t>
      </w:r>
      <w:r w:rsidR="00B5323B">
        <w:rPr>
          <w:sz w:val="24"/>
          <w:szCs w:val="24"/>
        </w:rPr>
        <w:t xml:space="preserve">below </w:t>
      </w:r>
      <w:r>
        <w:rPr>
          <w:sz w:val="24"/>
          <w:szCs w:val="24"/>
        </w:rPr>
        <w:t>that the environment indicates that openjdk 7 will be used.   We want will want to change this to openjdk 8 and provide our own build commands.</w:t>
      </w:r>
    </w:p>
    <w:p w14:paraId="2F1870AE" w14:textId="5D6B3F1F" w:rsidR="00B5323B" w:rsidRDefault="001A7B8E">
      <w:pPr>
        <w:pStyle w:val="BodyText"/>
        <w:spacing w:before="140" w:after="120"/>
        <w:ind w:right="-720"/>
        <w:jc w:val="left"/>
      </w:pPr>
      <w:r>
        <w:rPr>
          <w:noProof/>
          <w:lang w:eastAsia="zh-CN"/>
        </w:rPr>
        <w:drawing>
          <wp:anchor distT="0" distB="0" distL="0" distR="0" simplePos="0" relativeHeight="251659264" behindDoc="0" locked="0" layoutInCell="1" allowOverlap="1" wp14:anchorId="27E2A5A4" wp14:editId="15B49ACE">
            <wp:simplePos x="0" y="0"/>
            <wp:positionH relativeFrom="column">
              <wp:posOffset>-12700</wp:posOffset>
            </wp:positionH>
            <wp:positionV relativeFrom="paragraph">
              <wp:posOffset>352425</wp:posOffset>
            </wp:positionV>
            <wp:extent cx="5942330" cy="3082290"/>
            <wp:effectExtent l="0" t="0" r="1270" b="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330" cy="3082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A77F01" w14:textId="07B8F3BD" w:rsidR="00DA2CE8" w:rsidRDefault="00DA2CE8">
      <w:pPr>
        <w:pStyle w:val="BodyText"/>
        <w:spacing w:before="140" w:after="120"/>
        <w:ind w:right="-720"/>
        <w:jc w:val="left"/>
      </w:pPr>
    </w:p>
    <w:p w14:paraId="57FB214E" w14:textId="77777777" w:rsidR="008E0C24" w:rsidRDefault="008E0C24">
      <w:pPr>
        <w:pStyle w:val="Heading3"/>
        <w:numPr>
          <w:ilvl w:val="0"/>
          <w:numId w:val="0"/>
        </w:numPr>
        <w:spacing w:line="288" w:lineRule="auto"/>
        <w:ind w:left="720" w:right="-720" w:hanging="720"/>
        <w:jc w:val="left"/>
        <w:rPr>
          <w:b/>
          <w:bCs/>
          <w:sz w:val="32"/>
          <w:szCs w:val="32"/>
        </w:rPr>
      </w:pPr>
    </w:p>
    <w:p w14:paraId="68379A24" w14:textId="77777777" w:rsidR="008E0C24" w:rsidRPr="008E0C24" w:rsidRDefault="008E0C24" w:rsidP="008E0C24">
      <w:pPr>
        <w:pStyle w:val="BodyText"/>
      </w:pPr>
    </w:p>
    <w:p w14:paraId="38214932" w14:textId="77777777" w:rsidR="008E0C24" w:rsidRDefault="008E0C24">
      <w:pPr>
        <w:pStyle w:val="Heading3"/>
        <w:numPr>
          <w:ilvl w:val="0"/>
          <w:numId w:val="0"/>
        </w:numPr>
        <w:spacing w:line="288" w:lineRule="auto"/>
        <w:ind w:left="720" w:right="-720" w:hanging="720"/>
        <w:jc w:val="left"/>
        <w:rPr>
          <w:b/>
          <w:bCs/>
          <w:sz w:val="32"/>
          <w:szCs w:val="32"/>
        </w:rPr>
      </w:pPr>
    </w:p>
    <w:p w14:paraId="16764172" w14:textId="77777777" w:rsidR="008E0C24" w:rsidRDefault="008E0C24" w:rsidP="008E0C24">
      <w:pPr>
        <w:pStyle w:val="BodyText"/>
      </w:pPr>
    </w:p>
    <w:p w14:paraId="51B96823" w14:textId="77777777" w:rsidR="008E0C24" w:rsidRPr="008E0C24" w:rsidRDefault="008E0C24" w:rsidP="008E0C24">
      <w:pPr>
        <w:pStyle w:val="BodyText"/>
      </w:pPr>
    </w:p>
    <w:p w14:paraId="4FC02141" w14:textId="77777777" w:rsidR="00DA2CE8" w:rsidRDefault="00DA2CE8">
      <w:pPr>
        <w:pStyle w:val="Heading3"/>
        <w:numPr>
          <w:ilvl w:val="0"/>
          <w:numId w:val="0"/>
        </w:numPr>
        <w:spacing w:line="288" w:lineRule="auto"/>
        <w:ind w:left="720" w:right="-720" w:hanging="720"/>
        <w:jc w:val="left"/>
        <w:rPr>
          <w:b/>
          <w:bCs/>
          <w:sz w:val="32"/>
          <w:szCs w:val="32"/>
        </w:rPr>
      </w:pPr>
      <w:r>
        <w:rPr>
          <w:b/>
          <w:bCs/>
          <w:sz w:val="32"/>
          <w:szCs w:val="32"/>
        </w:rPr>
        <w:t>4.8   Customize a batch file</w:t>
      </w:r>
    </w:p>
    <w:p w14:paraId="18C896ED" w14:textId="7AD74B08" w:rsidR="00DA2CE8" w:rsidRDefault="00261882">
      <w:pPr>
        <w:pStyle w:val="BodyText"/>
        <w:spacing w:before="140" w:after="120"/>
        <w:ind w:right="-720"/>
        <w:jc w:val="left"/>
        <w:rPr>
          <w:sz w:val="24"/>
          <w:szCs w:val="24"/>
        </w:rPr>
      </w:pPr>
      <w:r>
        <w:rPr>
          <w:noProof/>
          <w:lang w:eastAsia="zh-CN"/>
        </w:rPr>
        <w:drawing>
          <wp:anchor distT="0" distB="0" distL="0" distR="0" simplePos="0" relativeHeight="251660288" behindDoc="0" locked="0" layoutInCell="1" allowOverlap="1" wp14:anchorId="41AE6E53" wp14:editId="6C9CEE49">
            <wp:simplePos x="0" y="0"/>
            <wp:positionH relativeFrom="column">
              <wp:posOffset>64135</wp:posOffset>
            </wp:positionH>
            <wp:positionV relativeFrom="paragraph">
              <wp:posOffset>563245</wp:posOffset>
            </wp:positionV>
            <wp:extent cx="5942330" cy="4137025"/>
            <wp:effectExtent l="0" t="0" r="1270" b="3175"/>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2330" cy="4137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2382E">
        <w:rPr>
          <w:sz w:val="24"/>
          <w:szCs w:val="24"/>
        </w:rPr>
        <w:t>Gi</w:t>
      </w:r>
      <w:r w:rsidR="00B5323B">
        <w:rPr>
          <w:sz w:val="24"/>
          <w:szCs w:val="24"/>
        </w:rPr>
        <w:t xml:space="preserve">ven the </w:t>
      </w:r>
      <w:r w:rsidR="00DA2CE8">
        <w:rPr>
          <w:sz w:val="24"/>
          <w:szCs w:val="24"/>
        </w:rPr>
        <w:t xml:space="preserve">picture above, one would </w:t>
      </w:r>
      <w:proofErr w:type="gramStart"/>
      <w:r w:rsidR="00B5323B">
        <w:rPr>
          <w:b/>
          <w:sz w:val="24"/>
          <w:szCs w:val="24"/>
        </w:rPr>
        <w:t>S</w:t>
      </w:r>
      <w:r w:rsidR="00DA2CE8" w:rsidRPr="00B5323B">
        <w:rPr>
          <w:b/>
          <w:sz w:val="24"/>
          <w:szCs w:val="24"/>
        </w:rPr>
        <w:t>elect</w:t>
      </w:r>
      <w:proofErr w:type="gramEnd"/>
      <w:r w:rsidR="00DA2CE8">
        <w:rPr>
          <w:sz w:val="24"/>
          <w:szCs w:val="24"/>
        </w:rPr>
        <w:t xml:space="preserve"> the batch file and Press </w:t>
      </w:r>
      <w:r w:rsidR="00DA2CE8">
        <w:rPr>
          <w:b/>
          <w:bCs/>
          <w:sz w:val="24"/>
          <w:szCs w:val="24"/>
        </w:rPr>
        <w:t>Details</w:t>
      </w:r>
      <w:r w:rsidR="00B5323B">
        <w:rPr>
          <w:b/>
          <w:bCs/>
          <w:sz w:val="24"/>
          <w:szCs w:val="24"/>
        </w:rPr>
        <w:t xml:space="preserve"> </w:t>
      </w:r>
      <w:r w:rsidR="00B5323B">
        <w:rPr>
          <w:bCs/>
          <w:sz w:val="24"/>
          <w:szCs w:val="24"/>
        </w:rPr>
        <w:t xml:space="preserve">to </w:t>
      </w:r>
      <w:r w:rsidR="00DA2CE8">
        <w:rPr>
          <w:sz w:val="24"/>
          <w:szCs w:val="24"/>
        </w:rPr>
        <w:t>show:</w:t>
      </w:r>
    </w:p>
    <w:p w14:paraId="1E8A6659" w14:textId="465086AE" w:rsidR="00B5323B" w:rsidRDefault="00B5323B">
      <w:pPr>
        <w:pStyle w:val="BodyText"/>
        <w:spacing w:before="140" w:after="120"/>
        <w:ind w:right="-720"/>
        <w:jc w:val="left"/>
        <w:rPr>
          <w:sz w:val="24"/>
          <w:szCs w:val="24"/>
        </w:rPr>
      </w:pPr>
    </w:p>
    <w:p w14:paraId="3E85188F" w14:textId="2E6FEA24" w:rsidR="00DA2CE8" w:rsidRDefault="0032382E">
      <w:pPr>
        <w:pStyle w:val="BodyText"/>
        <w:spacing w:before="140" w:after="120"/>
        <w:ind w:right="-720"/>
        <w:jc w:val="left"/>
        <w:rPr>
          <w:sz w:val="24"/>
          <w:szCs w:val="24"/>
        </w:rPr>
      </w:pPr>
      <w:r>
        <w:rPr>
          <w:sz w:val="24"/>
          <w:szCs w:val="24"/>
        </w:rPr>
        <w:t xml:space="preserve">The projects in a batch file are processed in order.   </w:t>
      </w:r>
      <w:r w:rsidR="008E0C24">
        <w:rPr>
          <w:sz w:val="24"/>
          <w:szCs w:val="24"/>
        </w:rPr>
        <w:t>In this case, t</w:t>
      </w:r>
      <w:r>
        <w:rPr>
          <w:sz w:val="24"/>
          <w:szCs w:val="24"/>
        </w:rPr>
        <w:t xml:space="preserve">he order is correct, </w:t>
      </w:r>
      <w:r w:rsidR="008E0C24">
        <w:rPr>
          <w:sz w:val="24"/>
          <w:szCs w:val="24"/>
        </w:rPr>
        <w:t>H</w:t>
      </w:r>
      <w:r>
        <w:rPr>
          <w:sz w:val="24"/>
          <w:szCs w:val="24"/>
        </w:rPr>
        <w:t>adoop will be built before Spark, so n</w:t>
      </w:r>
      <w:r w:rsidR="00DA2CE8">
        <w:rPr>
          <w:sz w:val="24"/>
          <w:szCs w:val="24"/>
        </w:rPr>
        <w:t xml:space="preserve">ext we select </w:t>
      </w:r>
      <w:r w:rsidR="00DA2CE8">
        <w:rPr>
          <w:b/>
          <w:bCs/>
          <w:sz w:val="24"/>
          <w:szCs w:val="24"/>
        </w:rPr>
        <w:t>Settings</w:t>
      </w:r>
      <w:r w:rsidR="00DA2CE8">
        <w:rPr>
          <w:sz w:val="24"/>
          <w:szCs w:val="24"/>
        </w:rPr>
        <w:t xml:space="preserve"> </w:t>
      </w:r>
      <w:r>
        <w:rPr>
          <w:sz w:val="24"/>
          <w:szCs w:val="24"/>
        </w:rPr>
        <w:t xml:space="preserve">button </w:t>
      </w:r>
      <w:r w:rsidR="00DA2CE8">
        <w:rPr>
          <w:sz w:val="24"/>
          <w:szCs w:val="24"/>
        </w:rPr>
        <w:t xml:space="preserve">to the right of batch file name.  This </w:t>
      </w:r>
      <w:r>
        <w:rPr>
          <w:sz w:val="24"/>
          <w:szCs w:val="24"/>
        </w:rPr>
        <w:t xml:space="preserve">will allow </w:t>
      </w:r>
      <w:r w:rsidR="00DA2CE8">
        <w:rPr>
          <w:sz w:val="24"/>
          <w:szCs w:val="24"/>
        </w:rPr>
        <w:t xml:space="preserve">us to modify the Owner, Java, and JavaScript fields, which are included in the batch file header.   They are common parameters that apply to all of the projects in the batch file.  </w:t>
      </w:r>
    </w:p>
    <w:p w14:paraId="4D1A4DCF" w14:textId="77777777" w:rsidR="0032382E" w:rsidRDefault="0032382E">
      <w:pPr>
        <w:pStyle w:val="BodyText"/>
        <w:spacing w:before="140" w:after="120"/>
        <w:ind w:right="-720"/>
        <w:jc w:val="left"/>
        <w:rPr>
          <w:sz w:val="24"/>
          <w:szCs w:val="24"/>
        </w:rPr>
      </w:pPr>
    </w:p>
    <w:p w14:paraId="0527D62B" w14:textId="77777777" w:rsidR="0032382E" w:rsidRDefault="0032382E">
      <w:pPr>
        <w:pStyle w:val="BodyText"/>
        <w:spacing w:before="140" w:after="120"/>
        <w:ind w:right="-720"/>
        <w:jc w:val="left"/>
        <w:rPr>
          <w:sz w:val="24"/>
          <w:szCs w:val="24"/>
        </w:rPr>
      </w:pPr>
    </w:p>
    <w:p w14:paraId="644FEC89" w14:textId="77777777" w:rsidR="0032382E" w:rsidRDefault="0032382E">
      <w:pPr>
        <w:pStyle w:val="BodyText"/>
        <w:spacing w:before="140" w:after="120"/>
        <w:ind w:right="-720"/>
        <w:jc w:val="left"/>
        <w:rPr>
          <w:sz w:val="24"/>
          <w:szCs w:val="24"/>
        </w:rPr>
      </w:pPr>
    </w:p>
    <w:p w14:paraId="69323775" w14:textId="77777777" w:rsidR="0032382E" w:rsidRDefault="0032382E">
      <w:pPr>
        <w:pStyle w:val="BodyText"/>
        <w:spacing w:before="140" w:after="120"/>
        <w:ind w:right="-720"/>
        <w:jc w:val="left"/>
        <w:rPr>
          <w:sz w:val="24"/>
          <w:szCs w:val="24"/>
        </w:rPr>
      </w:pPr>
    </w:p>
    <w:p w14:paraId="46866EBA" w14:textId="77777777" w:rsidR="0032382E" w:rsidRDefault="0032382E">
      <w:pPr>
        <w:pStyle w:val="BodyText"/>
        <w:spacing w:before="140" w:after="120"/>
        <w:ind w:right="-720"/>
        <w:jc w:val="left"/>
        <w:rPr>
          <w:sz w:val="24"/>
          <w:szCs w:val="24"/>
        </w:rPr>
      </w:pPr>
    </w:p>
    <w:p w14:paraId="2E52ACA3" w14:textId="77777777" w:rsidR="0032382E" w:rsidRDefault="0032382E">
      <w:pPr>
        <w:pStyle w:val="BodyText"/>
        <w:spacing w:before="140" w:after="120"/>
        <w:ind w:right="-720"/>
        <w:jc w:val="left"/>
        <w:rPr>
          <w:sz w:val="24"/>
          <w:szCs w:val="24"/>
        </w:rPr>
      </w:pPr>
    </w:p>
    <w:p w14:paraId="34B5C59A" w14:textId="5130ABCE" w:rsidR="0032382E" w:rsidRDefault="008E0C24">
      <w:pPr>
        <w:pStyle w:val="BodyText"/>
        <w:spacing w:before="140" w:after="120"/>
        <w:ind w:right="-720"/>
        <w:jc w:val="left"/>
        <w:rPr>
          <w:sz w:val="24"/>
          <w:szCs w:val="24"/>
        </w:rPr>
      </w:pPr>
      <w:r>
        <w:rPr>
          <w:noProof/>
          <w:lang w:eastAsia="zh-CN"/>
        </w:rPr>
        <w:drawing>
          <wp:anchor distT="0" distB="0" distL="0" distR="0" simplePos="0" relativeHeight="251661312" behindDoc="0" locked="0" layoutInCell="1" allowOverlap="1" wp14:anchorId="1F79C3EA" wp14:editId="33D24B44">
            <wp:simplePos x="0" y="0"/>
            <wp:positionH relativeFrom="column">
              <wp:posOffset>-12700</wp:posOffset>
            </wp:positionH>
            <wp:positionV relativeFrom="paragraph">
              <wp:posOffset>619125</wp:posOffset>
            </wp:positionV>
            <wp:extent cx="5942330" cy="4625975"/>
            <wp:effectExtent l="0" t="0" r="1270" b="0"/>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330" cy="4625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2382E">
        <w:rPr>
          <w:sz w:val="24"/>
          <w:szCs w:val="24"/>
        </w:rPr>
        <w:t>After pressing the Settings Button, you should see something like this:</w:t>
      </w:r>
    </w:p>
    <w:p w14:paraId="3AC9A1C5" w14:textId="398C29E9" w:rsidR="0032382E" w:rsidRDefault="0032382E">
      <w:pPr>
        <w:pStyle w:val="BodyText"/>
        <w:spacing w:before="140" w:after="120"/>
        <w:ind w:right="-720"/>
        <w:jc w:val="left"/>
        <w:rPr>
          <w:sz w:val="24"/>
          <w:szCs w:val="24"/>
        </w:rPr>
      </w:pPr>
    </w:p>
    <w:p w14:paraId="644FC9AC" w14:textId="77777777" w:rsidR="0032382E" w:rsidRDefault="0032382E">
      <w:pPr>
        <w:pStyle w:val="BodyText"/>
        <w:spacing w:before="140" w:after="120"/>
        <w:ind w:right="-720"/>
        <w:jc w:val="left"/>
        <w:rPr>
          <w:sz w:val="24"/>
          <w:szCs w:val="24"/>
        </w:rPr>
      </w:pPr>
    </w:p>
    <w:p w14:paraId="130BF095" w14:textId="0B9DD4CD" w:rsidR="00DA2CE8" w:rsidRDefault="00DA2CE8">
      <w:pPr>
        <w:pStyle w:val="BodyText"/>
        <w:spacing w:before="140" w:after="120"/>
        <w:ind w:right="-720"/>
        <w:jc w:val="left"/>
        <w:rPr>
          <w:sz w:val="24"/>
          <w:szCs w:val="24"/>
        </w:rPr>
      </w:pPr>
      <w:r>
        <w:rPr>
          <w:sz w:val="24"/>
          <w:szCs w:val="24"/>
        </w:rPr>
        <w:t>If you read</w:t>
      </w:r>
      <w:r w:rsidR="00074DC5">
        <w:rPr>
          <w:sz w:val="24"/>
          <w:szCs w:val="24"/>
        </w:rPr>
        <w:t xml:space="preserve"> the fine print in the picture above</w:t>
      </w:r>
      <w:r>
        <w:rPr>
          <w:sz w:val="24"/>
          <w:szCs w:val="24"/>
        </w:rPr>
        <w:t xml:space="preserve">, you will see that the </w:t>
      </w:r>
      <w:r>
        <w:rPr>
          <w:b/>
          <w:bCs/>
          <w:sz w:val="24"/>
          <w:szCs w:val="24"/>
        </w:rPr>
        <w:t>Enable Install</w:t>
      </w:r>
      <w:r>
        <w:rPr>
          <w:sz w:val="24"/>
          <w:szCs w:val="24"/>
        </w:rPr>
        <w:t xml:space="preserve"> option if selected changes the default processing to synchronous.  The rationale for this is if you are going to build a project and install it, then this action must be completed before the next project is processed, but note you don't actually have to specify any install commands</w:t>
      </w:r>
      <w:r w:rsidR="00CE623E">
        <w:rPr>
          <w:sz w:val="24"/>
          <w:szCs w:val="24"/>
        </w:rPr>
        <w:t>.</w:t>
      </w:r>
    </w:p>
    <w:p w14:paraId="4C19344F" w14:textId="77777777" w:rsidR="00B5323B" w:rsidRDefault="00B5323B">
      <w:pPr>
        <w:pStyle w:val="BodyText"/>
        <w:spacing w:before="140" w:after="120"/>
        <w:ind w:right="-720"/>
        <w:jc w:val="left"/>
        <w:rPr>
          <w:sz w:val="24"/>
          <w:szCs w:val="24"/>
        </w:rPr>
      </w:pPr>
    </w:p>
    <w:p w14:paraId="7DF88CAB" w14:textId="77777777" w:rsidR="00DA2CE8" w:rsidRDefault="00DA2CE8">
      <w:pPr>
        <w:pStyle w:val="BodyText"/>
        <w:spacing w:before="140" w:after="120"/>
        <w:ind w:right="-720"/>
        <w:jc w:val="left"/>
        <w:rPr>
          <w:sz w:val="24"/>
          <w:szCs w:val="24"/>
        </w:rPr>
      </w:pPr>
    </w:p>
    <w:p w14:paraId="43397162" w14:textId="31E3E32A" w:rsidR="00DA2CE8" w:rsidRDefault="00DA2CE8">
      <w:pPr>
        <w:pStyle w:val="BodyText"/>
        <w:spacing w:before="140" w:after="120"/>
        <w:ind w:right="-720"/>
        <w:jc w:val="left"/>
        <w:rPr>
          <w:sz w:val="24"/>
          <w:szCs w:val="24"/>
        </w:rPr>
      </w:pPr>
    </w:p>
    <w:p w14:paraId="0DBFA0C9" w14:textId="050C8CDF" w:rsidR="00DA2CE8" w:rsidRDefault="00074DC5">
      <w:pPr>
        <w:pStyle w:val="BodyText"/>
        <w:spacing w:before="140" w:after="120"/>
        <w:ind w:right="-720"/>
        <w:jc w:val="left"/>
      </w:pPr>
      <w:r>
        <w:rPr>
          <w:sz w:val="24"/>
          <w:szCs w:val="24"/>
        </w:rPr>
        <w:lastRenderedPageBreak/>
        <w:t>Next p</w:t>
      </w:r>
      <w:r w:rsidR="00DA2CE8">
        <w:rPr>
          <w:sz w:val="24"/>
          <w:szCs w:val="24"/>
        </w:rPr>
        <w:t>ress</w:t>
      </w:r>
      <w:r>
        <w:rPr>
          <w:sz w:val="24"/>
          <w:szCs w:val="24"/>
        </w:rPr>
        <w:t xml:space="preserve"> </w:t>
      </w:r>
      <w:r w:rsidR="00DA2CE8">
        <w:rPr>
          <w:sz w:val="24"/>
          <w:szCs w:val="24"/>
        </w:rPr>
        <w:t xml:space="preserve">the </w:t>
      </w:r>
      <w:r w:rsidR="00DA2CE8">
        <w:rPr>
          <w:b/>
          <w:bCs/>
          <w:sz w:val="24"/>
          <w:szCs w:val="24"/>
        </w:rPr>
        <w:t>Show/Modify</w:t>
      </w:r>
      <w:r w:rsidR="00DA2CE8">
        <w:rPr>
          <w:sz w:val="24"/>
          <w:szCs w:val="24"/>
        </w:rPr>
        <w:t xml:space="preserve"> </w:t>
      </w:r>
      <w:r w:rsidR="00DA2CE8">
        <w:rPr>
          <w:b/>
          <w:bCs/>
          <w:sz w:val="24"/>
          <w:szCs w:val="24"/>
        </w:rPr>
        <w:t>commands</w:t>
      </w:r>
      <w:r w:rsidR="00DA2CE8">
        <w:rPr>
          <w:sz w:val="24"/>
          <w:szCs w:val="24"/>
        </w:rPr>
        <w:t xml:space="preserve"> button</w:t>
      </w:r>
      <w:r>
        <w:rPr>
          <w:sz w:val="24"/>
          <w:szCs w:val="24"/>
        </w:rPr>
        <w:t xml:space="preserve">.   </w:t>
      </w:r>
      <w:r w:rsidR="00DA2CE8">
        <w:rPr>
          <w:sz w:val="24"/>
          <w:szCs w:val="24"/>
        </w:rPr>
        <w:t>You should see</w:t>
      </w:r>
      <w:r w:rsidR="00C84D84">
        <w:rPr>
          <w:sz w:val="24"/>
          <w:szCs w:val="24"/>
        </w:rPr>
        <w:t xml:space="preserve"> a menu that looks like:</w:t>
      </w:r>
    </w:p>
    <w:p w14:paraId="0B87ECE1" w14:textId="20FB294C" w:rsidR="00DA2CE8" w:rsidRDefault="00074DC5">
      <w:pPr>
        <w:pStyle w:val="BodyText"/>
        <w:spacing w:before="140" w:after="120"/>
        <w:ind w:right="-720"/>
        <w:jc w:val="left"/>
        <w:rPr>
          <w:sz w:val="24"/>
          <w:szCs w:val="24"/>
        </w:rPr>
      </w:pPr>
      <w:r>
        <w:rPr>
          <w:noProof/>
          <w:lang w:eastAsia="zh-CN"/>
        </w:rPr>
        <w:drawing>
          <wp:anchor distT="0" distB="0" distL="0" distR="0" simplePos="0" relativeHeight="251662336" behindDoc="0" locked="0" layoutInCell="1" allowOverlap="1" wp14:anchorId="2BE06D2F" wp14:editId="5E6C04C6">
            <wp:simplePos x="0" y="0"/>
            <wp:positionH relativeFrom="column">
              <wp:posOffset>-12065</wp:posOffset>
            </wp:positionH>
            <wp:positionV relativeFrom="paragraph">
              <wp:posOffset>198120</wp:posOffset>
            </wp:positionV>
            <wp:extent cx="5942330" cy="4882515"/>
            <wp:effectExtent l="0" t="0" r="127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2330" cy="4882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50BDF" w14:textId="77777777" w:rsidR="00C84D84" w:rsidRDefault="00C84D84">
      <w:pPr>
        <w:pStyle w:val="BodyText"/>
        <w:spacing w:before="140" w:after="120"/>
        <w:ind w:right="-720"/>
        <w:jc w:val="left"/>
        <w:rPr>
          <w:sz w:val="24"/>
          <w:szCs w:val="24"/>
        </w:rPr>
      </w:pPr>
    </w:p>
    <w:p w14:paraId="04254115" w14:textId="7FC2F5F6" w:rsidR="00C84D84" w:rsidRDefault="00C84D84">
      <w:pPr>
        <w:pStyle w:val="BodyText"/>
        <w:spacing w:before="140" w:after="120"/>
        <w:ind w:right="-720"/>
        <w:jc w:val="left"/>
        <w:rPr>
          <w:sz w:val="24"/>
          <w:szCs w:val="24"/>
        </w:rPr>
      </w:pPr>
      <w:r>
        <w:rPr>
          <w:sz w:val="24"/>
          <w:szCs w:val="24"/>
        </w:rPr>
        <w:t xml:space="preserve">However, please note that we have updated the commands.   Now we need to make sure that our changes are preserved in the batch file.   This is accomplished by pressing </w:t>
      </w:r>
      <w:r>
        <w:rPr>
          <w:b/>
          <w:bCs/>
          <w:sz w:val="24"/>
          <w:szCs w:val="24"/>
        </w:rPr>
        <w:t xml:space="preserve">Continue </w:t>
      </w:r>
      <w:r w:rsidR="005E1182">
        <w:rPr>
          <w:bCs/>
          <w:sz w:val="24"/>
          <w:szCs w:val="24"/>
        </w:rPr>
        <w:t>(or B</w:t>
      </w:r>
      <w:r w:rsidRPr="005E1182">
        <w:rPr>
          <w:bCs/>
          <w:sz w:val="24"/>
          <w:szCs w:val="24"/>
        </w:rPr>
        <w:t>ack)</w:t>
      </w:r>
      <w:r>
        <w:rPr>
          <w:b/>
          <w:bCs/>
          <w:sz w:val="24"/>
          <w:szCs w:val="24"/>
        </w:rPr>
        <w:t xml:space="preserve"> </w:t>
      </w:r>
      <w:r w:rsidRPr="00074DC5">
        <w:rPr>
          <w:bCs/>
          <w:sz w:val="24"/>
          <w:szCs w:val="24"/>
        </w:rPr>
        <w:t>and th</w:t>
      </w:r>
      <w:r w:rsidRPr="00074DC5">
        <w:rPr>
          <w:sz w:val="24"/>
          <w:szCs w:val="24"/>
        </w:rPr>
        <w:t>en</w:t>
      </w:r>
      <w:r>
        <w:rPr>
          <w:sz w:val="24"/>
          <w:szCs w:val="24"/>
        </w:rPr>
        <w:t xml:space="preserve"> </w:t>
      </w:r>
      <w:proofErr w:type="gramStart"/>
      <w:r>
        <w:rPr>
          <w:b/>
          <w:bCs/>
          <w:sz w:val="24"/>
          <w:szCs w:val="24"/>
        </w:rPr>
        <w:t>Save</w:t>
      </w:r>
      <w:proofErr w:type="gramEnd"/>
      <w:r>
        <w:rPr>
          <w:sz w:val="24"/>
          <w:szCs w:val="24"/>
        </w:rPr>
        <w:t xml:space="preserve"> in the underlying menu in the green area.    </w:t>
      </w:r>
    </w:p>
    <w:p w14:paraId="7E58D66C" w14:textId="3126D8E8" w:rsidR="00074DC5" w:rsidRDefault="00074DC5">
      <w:pPr>
        <w:pStyle w:val="BodyText"/>
        <w:spacing w:before="140" w:after="120"/>
        <w:ind w:right="-720"/>
        <w:jc w:val="left"/>
        <w:rPr>
          <w:sz w:val="24"/>
          <w:szCs w:val="24"/>
        </w:rPr>
      </w:pPr>
      <w:r>
        <w:rPr>
          <w:sz w:val="24"/>
          <w:szCs w:val="24"/>
        </w:rPr>
        <w:t>Notes:</w:t>
      </w:r>
    </w:p>
    <w:p w14:paraId="7562E5C2" w14:textId="1D1FE2A7" w:rsidR="005E1182" w:rsidRDefault="005E1182" w:rsidP="00210E4E">
      <w:pPr>
        <w:pStyle w:val="BodyText"/>
        <w:spacing w:before="140" w:after="120"/>
        <w:ind w:right="-720"/>
        <w:jc w:val="left"/>
        <w:rPr>
          <w:sz w:val="24"/>
          <w:szCs w:val="24"/>
        </w:rPr>
      </w:pPr>
      <w:r>
        <w:rPr>
          <w:sz w:val="24"/>
          <w:szCs w:val="24"/>
        </w:rPr>
        <w:t xml:space="preserve">The Hadoop test command is omitted as it takes hours to run.   Only build commands are required.   If the build command is not specified, then the project is skipped.  </w:t>
      </w:r>
    </w:p>
    <w:p w14:paraId="19500626" w14:textId="078C02B0" w:rsidR="00210E4E" w:rsidRDefault="00DA2CE8" w:rsidP="00210E4E">
      <w:pPr>
        <w:pStyle w:val="BodyText"/>
        <w:spacing w:before="140" w:after="120"/>
        <w:ind w:right="-720"/>
        <w:jc w:val="left"/>
        <w:rPr>
          <w:sz w:val="24"/>
          <w:szCs w:val="24"/>
        </w:rPr>
      </w:pPr>
      <w:r>
        <w:rPr>
          <w:sz w:val="24"/>
          <w:szCs w:val="24"/>
        </w:rPr>
        <w:t xml:space="preserve">Install commands are not needed for Java projects built by Maven, because it maintains a local repository </w:t>
      </w:r>
      <w:r w:rsidR="005E1182">
        <w:rPr>
          <w:sz w:val="24"/>
          <w:szCs w:val="24"/>
        </w:rPr>
        <w:t xml:space="preserve">of jar files </w:t>
      </w:r>
      <w:r>
        <w:rPr>
          <w:sz w:val="24"/>
          <w:szCs w:val="24"/>
        </w:rPr>
        <w:t>in the users home directory (~/.m2</w:t>
      </w:r>
      <w:r w:rsidR="005E1182">
        <w:rPr>
          <w:sz w:val="24"/>
          <w:szCs w:val="24"/>
        </w:rPr>
        <w:t>).</w:t>
      </w:r>
      <w:r>
        <w:rPr>
          <w:sz w:val="24"/>
          <w:szCs w:val="24"/>
        </w:rPr>
        <w:t xml:space="preserve"> </w:t>
      </w:r>
    </w:p>
    <w:p w14:paraId="68A03B78" w14:textId="2E08A5A4" w:rsidR="00DA2CE8" w:rsidRDefault="00DA2CE8" w:rsidP="00210E4E">
      <w:pPr>
        <w:pStyle w:val="BodyText"/>
        <w:spacing w:before="140" w:after="120"/>
        <w:ind w:right="-720"/>
        <w:jc w:val="left"/>
        <w:rPr>
          <w:b/>
          <w:bCs/>
          <w:sz w:val="24"/>
          <w:szCs w:val="24"/>
        </w:rPr>
      </w:pPr>
      <w:r>
        <w:rPr>
          <w:b/>
          <w:bCs/>
          <w:sz w:val="32"/>
          <w:szCs w:val="32"/>
        </w:rPr>
        <w:lastRenderedPageBreak/>
        <w:t>4.9   Running a batch file</w:t>
      </w:r>
    </w:p>
    <w:p w14:paraId="66164854" w14:textId="77777777" w:rsidR="00DA2CE8" w:rsidRDefault="00DA2CE8">
      <w:pPr>
        <w:pStyle w:val="BodyText"/>
        <w:spacing w:before="140" w:after="120"/>
        <w:ind w:right="-720"/>
        <w:jc w:val="left"/>
        <w:rPr>
          <w:sz w:val="24"/>
          <w:szCs w:val="24"/>
        </w:rPr>
      </w:pPr>
      <w:r w:rsidRPr="008A0655">
        <w:rPr>
          <w:sz w:val="24"/>
          <w:szCs w:val="24"/>
        </w:rPr>
        <w:t>First,</w:t>
      </w:r>
      <w:r>
        <w:rPr>
          <w:b/>
          <w:bCs/>
          <w:sz w:val="24"/>
          <w:szCs w:val="24"/>
        </w:rPr>
        <w:t xml:space="preserve"> </w:t>
      </w:r>
      <w:r w:rsidR="008A0655" w:rsidRPr="008A0655">
        <w:rPr>
          <w:bCs/>
          <w:sz w:val="24"/>
          <w:szCs w:val="24"/>
        </w:rPr>
        <w:t>generate the list of batch files so that you can select the specific batch file that you would like to run.   Use</w:t>
      </w:r>
      <w:r w:rsidR="008A0655">
        <w:rPr>
          <w:b/>
          <w:bCs/>
          <w:sz w:val="24"/>
          <w:szCs w:val="24"/>
        </w:rPr>
        <w:t xml:space="preserve"> </w:t>
      </w:r>
      <w:r>
        <w:rPr>
          <w:b/>
          <w:bCs/>
          <w:sz w:val="24"/>
          <w:szCs w:val="24"/>
        </w:rPr>
        <w:t>List local</w:t>
      </w:r>
      <w:r>
        <w:rPr>
          <w:sz w:val="24"/>
          <w:szCs w:val="24"/>
        </w:rPr>
        <w:t xml:space="preserve"> as </w:t>
      </w:r>
      <w:r w:rsidR="008A0655">
        <w:rPr>
          <w:sz w:val="24"/>
          <w:szCs w:val="24"/>
        </w:rPr>
        <w:t>i</w:t>
      </w:r>
      <w:r>
        <w:rPr>
          <w:sz w:val="24"/>
          <w:szCs w:val="24"/>
        </w:rPr>
        <w:t xml:space="preserve">n section 4.7.   Then, </w:t>
      </w:r>
      <w:r w:rsidRPr="008A0655">
        <w:rPr>
          <w:b/>
          <w:sz w:val="24"/>
          <w:szCs w:val="24"/>
        </w:rPr>
        <w:t>select</w:t>
      </w:r>
      <w:r>
        <w:rPr>
          <w:sz w:val="24"/>
          <w:szCs w:val="24"/>
        </w:rPr>
        <w:t xml:space="preserve"> the batch file.   Choose one or more </w:t>
      </w:r>
      <w:r>
        <w:rPr>
          <w:b/>
          <w:bCs/>
          <w:sz w:val="24"/>
          <w:szCs w:val="24"/>
        </w:rPr>
        <w:t>Build Servers</w:t>
      </w:r>
      <w:r>
        <w:rPr>
          <w:sz w:val="24"/>
          <w:szCs w:val="24"/>
        </w:rPr>
        <w:t xml:space="preserve"> to run the batch file.   Finally, press </w:t>
      </w:r>
      <w:r>
        <w:rPr>
          <w:b/>
          <w:bCs/>
          <w:sz w:val="24"/>
          <w:szCs w:val="24"/>
        </w:rPr>
        <w:t>Build + Test</w:t>
      </w:r>
      <w:r>
        <w:rPr>
          <w:sz w:val="24"/>
          <w:szCs w:val="24"/>
        </w:rPr>
        <w:t xml:space="preserve">.   </w:t>
      </w:r>
      <w:r w:rsidR="008A0655">
        <w:rPr>
          <w:sz w:val="24"/>
          <w:szCs w:val="24"/>
        </w:rPr>
        <w:t>Then, w</w:t>
      </w:r>
      <w:r>
        <w:rPr>
          <w:sz w:val="24"/>
          <w:szCs w:val="24"/>
        </w:rPr>
        <w:t>ait for a pop-up menu indicating that the batch job has been submitted.   At this point, the batch job should be visible in the Report</w:t>
      </w:r>
      <w:r w:rsidR="008A0655">
        <w:rPr>
          <w:sz w:val="24"/>
          <w:szCs w:val="24"/>
        </w:rPr>
        <w:t>s</w:t>
      </w:r>
      <w:r>
        <w:rPr>
          <w:sz w:val="24"/>
          <w:szCs w:val="24"/>
        </w:rPr>
        <w:t xml:space="preserve"> tab where you can monitor and analyze </w:t>
      </w:r>
      <w:r w:rsidR="008A0655">
        <w:rPr>
          <w:sz w:val="24"/>
          <w:szCs w:val="24"/>
        </w:rPr>
        <w:t xml:space="preserve">batch job </w:t>
      </w:r>
      <w:r>
        <w:rPr>
          <w:sz w:val="24"/>
          <w:szCs w:val="24"/>
        </w:rPr>
        <w:t xml:space="preserve">results.    </w:t>
      </w:r>
    </w:p>
    <w:p w14:paraId="7FE1A144" w14:textId="77777777" w:rsidR="00DA2CE8" w:rsidRDefault="00DA2CE8">
      <w:pPr>
        <w:pStyle w:val="BodyText"/>
        <w:spacing w:before="140" w:after="120"/>
        <w:ind w:right="-720"/>
        <w:jc w:val="left"/>
        <w:rPr>
          <w:sz w:val="24"/>
          <w:szCs w:val="24"/>
        </w:rPr>
      </w:pPr>
      <w:r>
        <w:rPr>
          <w:sz w:val="24"/>
          <w:szCs w:val="24"/>
        </w:rPr>
        <w:t>Notes:</w:t>
      </w:r>
    </w:p>
    <w:p w14:paraId="0DF4BD58" w14:textId="77777777" w:rsidR="00DA2CE8" w:rsidRDefault="00DA2CE8">
      <w:pPr>
        <w:pStyle w:val="BodyText"/>
        <w:spacing w:before="140" w:after="120"/>
        <w:ind w:right="-720"/>
        <w:jc w:val="left"/>
        <w:rPr>
          <w:i/>
          <w:iCs/>
          <w:sz w:val="24"/>
          <w:szCs w:val="24"/>
        </w:rPr>
      </w:pPr>
      <w:r>
        <w:rPr>
          <w:sz w:val="24"/>
          <w:szCs w:val="24"/>
        </w:rPr>
        <w:t xml:space="preserve">Jenkins windows are not automatically opened in your browser as </w:t>
      </w:r>
      <w:r w:rsidR="008A0655">
        <w:rPr>
          <w:sz w:val="24"/>
          <w:szCs w:val="24"/>
        </w:rPr>
        <w:t xml:space="preserve">there may be a very large number of projects in a batch file.   The report tab shows the availability of build and test logs, which is the primary consideration for the generation of reports, but it is possible to monitor the progress of a batch file in a Jenkins window </w:t>
      </w:r>
      <w:r>
        <w:rPr>
          <w:sz w:val="24"/>
          <w:szCs w:val="24"/>
        </w:rPr>
        <w:t xml:space="preserve">from the perspective of the build server where the batch job is being run.   </w:t>
      </w:r>
      <w:r w:rsidR="004C63E9">
        <w:rPr>
          <w:sz w:val="24"/>
          <w:szCs w:val="24"/>
        </w:rPr>
        <w:t>This may be accomplished by n</w:t>
      </w:r>
      <w:r>
        <w:rPr>
          <w:sz w:val="24"/>
          <w:szCs w:val="24"/>
        </w:rPr>
        <w:t>avigat</w:t>
      </w:r>
      <w:r w:rsidR="004C63E9">
        <w:rPr>
          <w:sz w:val="24"/>
          <w:szCs w:val="24"/>
        </w:rPr>
        <w:t>ing</w:t>
      </w:r>
      <w:r>
        <w:rPr>
          <w:sz w:val="24"/>
          <w:szCs w:val="24"/>
        </w:rPr>
        <w:t xml:space="preserve"> as follows:</w:t>
      </w:r>
    </w:p>
    <w:p w14:paraId="3AFCE504" w14:textId="05EAC069" w:rsidR="00C84D84" w:rsidRDefault="00DA2CE8">
      <w:pPr>
        <w:pStyle w:val="BodyText"/>
        <w:spacing w:before="140" w:after="120"/>
        <w:ind w:right="-720"/>
        <w:jc w:val="left"/>
        <w:rPr>
          <w:i/>
          <w:iCs/>
          <w:sz w:val="24"/>
          <w:szCs w:val="24"/>
        </w:rPr>
      </w:pPr>
      <w:r>
        <w:rPr>
          <w:i/>
          <w:iCs/>
          <w:sz w:val="24"/>
          <w:szCs w:val="24"/>
        </w:rPr>
        <w:t xml:space="preserve">Build Servers Tab→ Manage Jenkins Slave Nodes → Show / [ Clean or Sync] build slaves using managed runtime services → “click here” link of the relevant </w:t>
      </w:r>
      <w:proofErr w:type="spellStart"/>
      <w:r>
        <w:rPr>
          <w:i/>
          <w:iCs/>
          <w:sz w:val="24"/>
          <w:szCs w:val="24"/>
        </w:rPr>
        <w:t>jenkins</w:t>
      </w:r>
      <w:proofErr w:type="spellEnd"/>
      <w:r>
        <w:rPr>
          <w:i/>
          <w:iCs/>
          <w:sz w:val="24"/>
          <w:szCs w:val="24"/>
        </w:rPr>
        <w:t xml:space="preserve"> build server</w:t>
      </w:r>
    </w:p>
    <w:p w14:paraId="19E425BB" w14:textId="77777777" w:rsidR="005E1182" w:rsidRDefault="005E1182">
      <w:pPr>
        <w:pStyle w:val="BodyText"/>
        <w:spacing w:before="140" w:after="120"/>
        <w:ind w:right="-720"/>
        <w:jc w:val="left"/>
        <w:rPr>
          <w:i/>
          <w:iCs/>
          <w:sz w:val="24"/>
          <w:szCs w:val="24"/>
        </w:rPr>
      </w:pPr>
    </w:p>
    <w:p w14:paraId="60884981" w14:textId="77777777" w:rsidR="005E1182" w:rsidRDefault="005E1182">
      <w:pPr>
        <w:pStyle w:val="BodyText"/>
        <w:spacing w:before="140" w:after="120"/>
        <w:ind w:right="-720"/>
        <w:jc w:val="left"/>
        <w:rPr>
          <w:i/>
          <w:iCs/>
          <w:sz w:val="24"/>
          <w:szCs w:val="24"/>
        </w:rPr>
      </w:pPr>
    </w:p>
    <w:p w14:paraId="6778BA25" w14:textId="77777777" w:rsidR="005E1182" w:rsidRPr="005E1182" w:rsidRDefault="005E1182">
      <w:pPr>
        <w:pStyle w:val="BodyText"/>
        <w:spacing w:before="140" w:after="120"/>
        <w:ind w:right="-720"/>
        <w:jc w:val="left"/>
        <w:rPr>
          <w:iCs/>
          <w:sz w:val="24"/>
          <w:szCs w:val="24"/>
        </w:rPr>
      </w:pPr>
    </w:p>
    <w:p w14:paraId="1D8A06F1" w14:textId="77777777" w:rsidR="005E1182" w:rsidRDefault="005E1182">
      <w:pPr>
        <w:pStyle w:val="BodyText"/>
        <w:spacing w:before="140" w:after="120"/>
        <w:ind w:right="-720"/>
        <w:jc w:val="left"/>
        <w:rPr>
          <w:i/>
          <w:iCs/>
          <w:sz w:val="24"/>
          <w:szCs w:val="24"/>
        </w:rPr>
      </w:pPr>
    </w:p>
    <w:p w14:paraId="53391BCC" w14:textId="77777777" w:rsidR="005E1182" w:rsidRPr="005E1182" w:rsidRDefault="005E1182">
      <w:pPr>
        <w:pStyle w:val="BodyText"/>
        <w:spacing w:before="140" w:after="120"/>
        <w:ind w:right="-720"/>
        <w:jc w:val="left"/>
        <w:rPr>
          <w:i/>
          <w:iCs/>
          <w:sz w:val="24"/>
          <w:szCs w:val="24"/>
        </w:rPr>
      </w:pPr>
    </w:p>
    <w:p w14:paraId="5F4369D4" w14:textId="77777777" w:rsidR="00C84D84" w:rsidRDefault="00C84D84">
      <w:pPr>
        <w:pStyle w:val="BodyText"/>
        <w:spacing w:before="140" w:after="120"/>
        <w:ind w:right="-720"/>
        <w:jc w:val="left"/>
        <w:rPr>
          <w:sz w:val="24"/>
          <w:szCs w:val="24"/>
        </w:rPr>
      </w:pPr>
    </w:p>
    <w:p w14:paraId="383FDBFB" w14:textId="77777777" w:rsidR="00C84D84" w:rsidRDefault="00C84D84">
      <w:pPr>
        <w:pStyle w:val="BodyText"/>
        <w:spacing w:before="140" w:after="120"/>
        <w:ind w:right="-720"/>
        <w:jc w:val="left"/>
        <w:rPr>
          <w:sz w:val="24"/>
          <w:szCs w:val="24"/>
        </w:rPr>
      </w:pPr>
    </w:p>
    <w:p w14:paraId="04E71097" w14:textId="77777777" w:rsidR="00C84D84" w:rsidRDefault="00C84D84">
      <w:pPr>
        <w:pStyle w:val="BodyText"/>
        <w:spacing w:before="140" w:after="120"/>
        <w:ind w:right="-720"/>
        <w:jc w:val="left"/>
        <w:rPr>
          <w:sz w:val="24"/>
          <w:szCs w:val="24"/>
        </w:rPr>
      </w:pPr>
    </w:p>
    <w:p w14:paraId="12EA8F51" w14:textId="77777777" w:rsidR="00C84D84" w:rsidRDefault="00C84D84">
      <w:pPr>
        <w:pStyle w:val="BodyText"/>
        <w:spacing w:before="140" w:after="120"/>
        <w:ind w:right="-720"/>
        <w:jc w:val="left"/>
        <w:rPr>
          <w:sz w:val="24"/>
          <w:szCs w:val="24"/>
        </w:rPr>
      </w:pPr>
    </w:p>
    <w:p w14:paraId="4B88C721" w14:textId="77777777" w:rsidR="00C84D84" w:rsidRDefault="00C84D84">
      <w:pPr>
        <w:pStyle w:val="BodyText"/>
        <w:spacing w:before="140" w:after="120"/>
        <w:ind w:right="-720"/>
        <w:jc w:val="left"/>
        <w:rPr>
          <w:sz w:val="24"/>
          <w:szCs w:val="24"/>
        </w:rPr>
      </w:pPr>
    </w:p>
    <w:p w14:paraId="594C1960" w14:textId="77777777" w:rsidR="00C84D84" w:rsidRDefault="00C84D84">
      <w:pPr>
        <w:pStyle w:val="BodyText"/>
        <w:spacing w:before="140" w:after="120"/>
        <w:ind w:right="-720"/>
        <w:jc w:val="left"/>
        <w:rPr>
          <w:sz w:val="24"/>
          <w:szCs w:val="24"/>
        </w:rPr>
      </w:pPr>
    </w:p>
    <w:p w14:paraId="5776504A" w14:textId="77777777" w:rsidR="00C84D84" w:rsidRDefault="00C84D84">
      <w:pPr>
        <w:pStyle w:val="BodyText"/>
        <w:spacing w:before="140" w:after="120"/>
        <w:ind w:right="-720"/>
        <w:jc w:val="left"/>
        <w:rPr>
          <w:sz w:val="24"/>
          <w:szCs w:val="24"/>
        </w:rPr>
      </w:pPr>
    </w:p>
    <w:p w14:paraId="70F30D9B" w14:textId="77777777" w:rsidR="00C84D84" w:rsidRDefault="00C84D84">
      <w:pPr>
        <w:pStyle w:val="BodyText"/>
        <w:spacing w:before="140" w:after="120"/>
        <w:ind w:right="-720"/>
        <w:jc w:val="left"/>
        <w:rPr>
          <w:sz w:val="24"/>
          <w:szCs w:val="24"/>
        </w:rPr>
      </w:pPr>
    </w:p>
    <w:p w14:paraId="71D656CF" w14:textId="77777777" w:rsidR="005E1182" w:rsidRDefault="005E1182" w:rsidP="005E1182">
      <w:pPr>
        <w:pStyle w:val="Heading3"/>
        <w:numPr>
          <w:ilvl w:val="0"/>
          <w:numId w:val="0"/>
        </w:numPr>
        <w:spacing w:line="288" w:lineRule="auto"/>
        <w:ind w:left="720" w:right="-720" w:hanging="720"/>
        <w:jc w:val="left"/>
        <w:rPr>
          <w:sz w:val="24"/>
          <w:szCs w:val="24"/>
        </w:rPr>
      </w:pPr>
      <w:r>
        <w:rPr>
          <w:b/>
          <w:bCs/>
          <w:sz w:val="32"/>
          <w:szCs w:val="32"/>
        </w:rPr>
        <w:lastRenderedPageBreak/>
        <w:t>4.10   List batch job test results</w:t>
      </w:r>
    </w:p>
    <w:p w14:paraId="46CD3B4F" w14:textId="77777777" w:rsidR="005E1182" w:rsidRDefault="005E1182" w:rsidP="005E1182">
      <w:pPr>
        <w:pStyle w:val="BodyText"/>
        <w:spacing w:before="140" w:after="120"/>
        <w:ind w:right="-720"/>
        <w:jc w:val="left"/>
        <w:rPr>
          <w:sz w:val="24"/>
          <w:szCs w:val="24"/>
        </w:rPr>
      </w:pPr>
      <w:r>
        <w:rPr>
          <w:sz w:val="24"/>
          <w:szCs w:val="24"/>
        </w:rPr>
        <w:t xml:space="preserve">Press </w:t>
      </w:r>
      <w:r>
        <w:rPr>
          <w:b/>
          <w:bCs/>
          <w:sz w:val="24"/>
          <w:szCs w:val="24"/>
        </w:rPr>
        <w:t xml:space="preserve">List local </w:t>
      </w:r>
      <w:r>
        <w:rPr>
          <w:sz w:val="24"/>
          <w:szCs w:val="24"/>
        </w:rPr>
        <w:t xml:space="preserve">on the Reports Tab under Manage/Compare batch job results.   </w:t>
      </w:r>
    </w:p>
    <w:p w14:paraId="4A692622" w14:textId="56C170E7" w:rsidR="005E1182" w:rsidRDefault="005E1182" w:rsidP="005E1182">
      <w:pPr>
        <w:pStyle w:val="BodyText"/>
        <w:spacing w:before="140" w:after="120"/>
        <w:ind w:right="-720"/>
        <w:jc w:val="left"/>
      </w:pPr>
      <w:r>
        <w:rPr>
          <w:noProof/>
          <w:lang w:eastAsia="zh-CN"/>
        </w:rPr>
        <w:drawing>
          <wp:anchor distT="0" distB="0" distL="0" distR="0" simplePos="0" relativeHeight="251663360" behindDoc="0" locked="0" layoutInCell="1" allowOverlap="1" wp14:anchorId="5B5AD267" wp14:editId="5615304C">
            <wp:simplePos x="0" y="0"/>
            <wp:positionH relativeFrom="column">
              <wp:posOffset>13335</wp:posOffset>
            </wp:positionH>
            <wp:positionV relativeFrom="paragraph">
              <wp:posOffset>445135</wp:posOffset>
            </wp:positionV>
            <wp:extent cx="5942330" cy="3401695"/>
            <wp:effectExtent l="0" t="0" r="1270" b="1905"/>
            <wp:wrapSquare wrapText="larges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3401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4"/>
          <w:szCs w:val="24"/>
        </w:rPr>
        <w:t>You should see something like:</w:t>
      </w:r>
    </w:p>
    <w:p w14:paraId="375DF4A3" w14:textId="20D6427D" w:rsidR="00C84D84" w:rsidRDefault="00C84D84">
      <w:pPr>
        <w:pStyle w:val="BodyText"/>
        <w:spacing w:before="140" w:after="120"/>
        <w:ind w:right="-720"/>
        <w:jc w:val="left"/>
        <w:rPr>
          <w:sz w:val="24"/>
          <w:szCs w:val="24"/>
        </w:rPr>
      </w:pPr>
    </w:p>
    <w:p w14:paraId="5EEF8ED6" w14:textId="77777777" w:rsidR="00DA2CE8" w:rsidRDefault="0039774C">
      <w:pPr>
        <w:pStyle w:val="BodyText"/>
        <w:spacing w:before="140" w:after="120"/>
        <w:ind w:right="-720"/>
        <w:jc w:val="left"/>
        <w:rPr>
          <w:b/>
          <w:bCs/>
          <w:sz w:val="32"/>
          <w:szCs w:val="32"/>
        </w:rPr>
      </w:pPr>
      <w:r>
        <w:rPr>
          <w:sz w:val="24"/>
          <w:szCs w:val="24"/>
        </w:rPr>
        <w:t xml:space="preserve">You should see </w:t>
      </w:r>
      <w:r w:rsidR="004C63E9">
        <w:rPr>
          <w:sz w:val="24"/>
          <w:szCs w:val="24"/>
        </w:rPr>
        <w:t xml:space="preserve">log </w:t>
      </w:r>
      <w:r>
        <w:rPr>
          <w:sz w:val="24"/>
          <w:szCs w:val="24"/>
        </w:rPr>
        <w:t xml:space="preserve">statistics </w:t>
      </w:r>
      <w:r w:rsidR="004C63E9">
        <w:rPr>
          <w:sz w:val="24"/>
          <w:szCs w:val="24"/>
        </w:rPr>
        <w:t xml:space="preserve">advance from “Not Available” to “1” to “2” </w:t>
      </w:r>
      <w:r>
        <w:rPr>
          <w:sz w:val="24"/>
          <w:szCs w:val="24"/>
        </w:rPr>
        <w:t xml:space="preserve">and so on </w:t>
      </w:r>
      <w:r w:rsidR="004C63E9">
        <w:rPr>
          <w:sz w:val="24"/>
          <w:szCs w:val="24"/>
        </w:rPr>
        <w:t xml:space="preserve">as project </w:t>
      </w:r>
      <w:r>
        <w:rPr>
          <w:sz w:val="24"/>
          <w:szCs w:val="24"/>
        </w:rPr>
        <w:t xml:space="preserve">are built, </w:t>
      </w:r>
      <w:r w:rsidR="004C63E9">
        <w:rPr>
          <w:sz w:val="24"/>
          <w:szCs w:val="24"/>
        </w:rPr>
        <w:t>tested, installed</w:t>
      </w:r>
      <w:r>
        <w:rPr>
          <w:sz w:val="24"/>
          <w:szCs w:val="24"/>
        </w:rPr>
        <w:t xml:space="preserve">, and log files are transferred from Jenkins to Autoport.   Log files are always copied even on failure, but it is worth noting that the execution of commands is halted on first failure.  There is no way to ignore the failure of a test command even if the failure is owing to 1 test case out of 1000.   Command processing is </w:t>
      </w:r>
      <w:r w:rsidR="00C54DD3">
        <w:rPr>
          <w:sz w:val="24"/>
          <w:szCs w:val="24"/>
        </w:rPr>
        <w:t xml:space="preserve">strictly </w:t>
      </w:r>
      <w:r>
        <w:rPr>
          <w:sz w:val="24"/>
          <w:szCs w:val="24"/>
        </w:rPr>
        <w:t xml:space="preserve">predicated on command </w:t>
      </w:r>
      <w:r w:rsidR="00C54DD3">
        <w:rPr>
          <w:sz w:val="24"/>
          <w:szCs w:val="24"/>
        </w:rPr>
        <w:t xml:space="preserve">exit status. </w:t>
      </w:r>
      <w:r w:rsidR="00DA2CE8">
        <w:rPr>
          <w:sz w:val="24"/>
          <w:szCs w:val="24"/>
        </w:rPr>
        <w:t xml:space="preserve">Finally, note that the screen is not refreshed automatically. </w:t>
      </w:r>
      <w:r w:rsidR="00C54DD3">
        <w:rPr>
          <w:sz w:val="24"/>
          <w:szCs w:val="24"/>
        </w:rPr>
        <w:t xml:space="preserve"> </w:t>
      </w:r>
      <w:r>
        <w:rPr>
          <w:sz w:val="24"/>
          <w:szCs w:val="24"/>
        </w:rPr>
        <w:t>Y</w:t>
      </w:r>
      <w:r w:rsidR="00DA2CE8">
        <w:rPr>
          <w:sz w:val="24"/>
          <w:szCs w:val="24"/>
        </w:rPr>
        <w:t xml:space="preserve">ou </w:t>
      </w:r>
      <w:r w:rsidR="00C54DD3">
        <w:rPr>
          <w:sz w:val="24"/>
          <w:szCs w:val="24"/>
        </w:rPr>
        <w:t xml:space="preserve">have to periodically </w:t>
      </w:r>
      <w:r w:rsidR="00DA2CE8">
        <w:rPr>
          <w:sz w:val="24"/>
          <w:szCs w:val="24"/>
        </w:rPr>
        <w:t xml:space="preserve">press the </w:t>
      </w:r>
      <w:r w:rsidR="00DA2CE8">
        <w:rPr>
          <w:b/>
          <w:bCs/>
          <w:sz w:val="24"/>
          <w:szCs w:val="24"/>
        </w:rPr>
        <w:t>List Local</w:t>
      </w:r>
      <w:r w:rsidR="00DA2CE8">
        <w:rPr>
          <w:sz w:val="24"/>
          <w:szCs w:val="24"/>
        </w:rPr>
        <w:t xml:space="preserve"> button to </w:t>
      </w:r>
      <w:r>
        <w:rPr>
          <w:sz w:val="24"/>
          <w:szCs w:val="24"/>
        </w:rPr>
        <w:t xml:space="preserve">see </w:t>
      </w:r>
      <w:r w:rsidR="00DA2CE8">
        <w:rPr>
          <w:sz w:val="24"/>
          <w:szCs w:val="24"/>
        </w:rPr>
        <w:t xml:space="preserve">the </w:t>
      </w:r>
      <w:r>
        <w:rPr>
          <w:sz w:val="24"/>
          <w:szCs w:val="24"/>
        </w:rPr>
        <w:t>numbers advance.</w:t>
      </w:r>
      <w:r w:rsidR="00DA2CE8">
        <w:rPr>
          <w:sz w:val="24"/>
          <w:szCs w:val="24"/>
        </w:rPr>
        <w:t xml:space="preserve">  </w:t>
      </w:r>
      <w:r w:rsidR="00C54DD3">
        <w:rPr>
          <w:sz w:val="24"/>
          <w:szCs w:val="24"/>
        </w:rPr>
        <w:t xml:space="preserve"> Again note that you can open a window into Jenkins to follow its processing as described in section 4.9.</w:t>
      </w:r>
    </w:p>
    <w:p w14:paraId="274783AE" w14:textId="77777777" w:rsidR="00DA2CE8" w:rsidRDefault="00DA2CE8">
      <w:pPr>
        <w:pStyle w:val="Heading3"/>
        <w:numPr>
          <w:ilvl w:val="0"/>
          <w:numId w:val="0"/>
        </w:numPr>
        <w:spacing w:line="288" w:lineRule="auto"/>
        <w:ind w:left="720" w:right="-720" w:hanging="720"/>
        <w:jc w:val="left"/>
        <w:rPr>
          <w:sz w:val="24"/>
          <w:szCs w:val="24"/>
        </w:rPr>
      </w:pPr>
      <w:r>
        <w:rPr>
          <w:b/>
          <w:bCs/>
          <w:sz w:val="32"/>
          <w:szCs w:val="32"/>
        </w:rPr>
        <w:t>4.11   Analyze batch job test results</w:t>
      </w:r>
    </w:p>
    <w:p w14:paraId="7D937F2D" w14:textId="7FF8E6D5" w:rsidR="00DA2CE8" w:rsidRDefault="00DA2CE8">
      <w:pPr>
        <w:pStyle w:val="BodyText"/>
        <w:spacing w:before="140" w:after="120"/>
        <w:ind w:right="-720"/>
        <w:jc w:val="left"/>
      </w:pPr>
      <w:r>
        <w:rPr>
          <w:sz w:val="24"/>
          <w:szCs w:val="24"/>
        </w:rPr>
        <w:t xml:space="preserve">This is similar to section 4.4.  </w:t>
      </w:r>
    </w:p>
    <w:sectPr w:rsidR="00DA2CE8">
      <w:pgSz w:w="12240" w:h="15840"/>
      <w:pgMar w:top="1440" w:right="1800" w:bottom="1440" w:left="1800" w:header="720" w:footer="720" w:gutter="0"/>
      <w:pgNumType w:start="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FreeSans">
    <w:charset w:val="01"/>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rPr>
        <w:b w:val="0"/>
        <w:bCs w:val="0"/>
        <w:sz w:val="24"/>
        <w:szCs w:val="24"/>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rPr>
        <w:b w:val="0"/>
        <w:bCs w:val="0"/>
        <w:sz w:val="24"/>
        <w:szCs w:val="24"/>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singleLevel"/>
    <w:tmpl w:val="00000003"/>
    <w:name w:val="WW8Num3"/>
    <w:lvl w:ilvl="0">
      <w:start w:val="1"/>
      <w:numFmt w:val="decimal"/>
      <w:lvlText w:val="(%1)"/>
      <w:lvlJc w:val="left"/>
      <w:pPr>
        <w:tabs>
          <w:tab w:val="num" w:pos="0"/>
        </w:tabs>
        <w:ind w:left="360" w:hanging="360"/>
      </w:pPr>
    </w:lvl>
  </w:abstractNum>
  <w:abstractNum w:abstractNumId="3" w15:restartNumberingAfterBreak="0">
    <w:nsid w:val="00000004"/>
    <w:multiLevelType w:val="singleLevel"/>
    <w:tmpl w:val="00000004"/>
    <w:name w:val="WW8Num4"/>
    <w:lvl w:ilvl="0">
      <w:start w:val="1"/>
      <w:numFmt w:val="bullet"/>
      <w:lvlText w:val=""/>
      <w:lvlJc w:val="left"/>
      <w:pPr>
        <w:tabs>
          <w:tab w:val="num" w:pos="0"/>
        </w:tabs>
        <w:ind w:left="420" w:hanging="420"/>
      </w:pPr>
      <w:rPr>
        <w:rFonts w:ascii="Wingdings" w:hAnsi="Wingdings" w:cs="Wingdings"/>
        <w:sz w:val="24"/>
        <w:szCs w:val="24"/>
      </w:rPr>
    </w:lvl>
  </w:abstractNum>
  <w:abstractNum w:abstractNumId="4" w15:restartNumberingAfterBreak="0">
    <w:nsid w:val="00000005"/>
    <w:multiLevelType w:val="singleLevel"/>
    <w:tmpl w:val="00000005"/>
    <w:name w:val="WW8Num5"/>
    <w:lvl w:ilvl="0">
      <w:start w:val="1"/>
      <w:numFmt w:val="decimal"/>
      <w:lvlText w:val="%1."/>
      <w:lvlJc w:val="left"/>
      <w:pPr>
        <w:tabs>
          <w:tab w:val="num" w:pos="0"/>
        </w:tabs>
        <w:ind w:left="0" w:firstLine="0"/>
      </w:pPr>
    </w:lvl>
  </w:abstractNum>
  <w:abstractNum w:abstractNumId="5" w15:restartNumberingAfterBreak="0">
    <w:nsid w:val="00000006"/>
    <w:multiLevelType w:val="singleLevel"/>
    <w:tmpl w:val="00000006"/>
    <w:lvl w:ilvl="0">
      <w:start w:val="1"/>
      <w:numFmt w:val="bullet"/>
      <w:lvlText w:val=""/>
      <w:lvlJc w:val="left"/>
      <w:pPr>
        <w:tabs>
          <w:tab w:val="num" w:pos="0"/>
        </w:tabs>
        <w:ind w:left="360" w:hanging="360"/>
      </w:pPr>
      <w:rPr>
        <w:rFonts w:ascii="Symbol" w:hAnsi="Symbol" w:cs="Symbol"/>
        <w:sz w:val="24"/>
        <w:szCs w:val="24"/>
      </w:r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sz w:val="24"/>
        <w:szCs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4"/>
        <w:szCs w:val="2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4"/>
        <w:szCs w:val="2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7B50318"/>
    <w:multiLevelType w:val="hybridMultilevel"/>
    <w:tmpl w:val="C8FCF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embedSystemFonts/>
  <w:bordersDoNotSurroundHeader/>
  <w:bordersDoNotSurroundFooter/>
  <w:proofState w:spelling="clean" w:grammar="clean"/>
  <w:defaultTabStop w:val="4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CE8"/>
    <w:rsid w:val="00074DC5"/>
    <w:rsid w:val="0008232C"/>
    <w:rsid w:val="000C6139"/>
    <w:rsid w:val="000F79D5"/>
    <w:rsid w:val="00133EBB"/>
    <w:rsid w:val="001A7B8E"/>
    <w:rsid w:val="001E6EB1"/>
    <w:rsid w:val="00210E4E"/>
    <w:rsid w:val="0023741F"/>
    <w:rsid w:val="00244833"/>
    <w:rsid w:val="00261882"/>
    <w:rsid w:val="0032382E"/>
    <w:rsid w:val="003760A0"/>
    <w:rsid w:val="0039774C"/>
    <w:rsid w:val="003F345C"/>
    <w:rsid w:val="00470AF9"/>
    <w:rsid w:val="004738FF"/>
    <w:rsid w:val="004C56F8"/>
    <w:rsid w:val="004C63E9"/>
    <w:rsid w:val="005739D1"/>
    <w:rsid w:val="0058172C"/>
    <w:rsid w:val="005D594C"/>
    <w:rsid w:val="005E1182"/>
    <w:rsid w:val="005E6537"/>
    <w:rsid w:val="00670485"/>
    <w:rsid w:val="006779B8"/>
    <w:rsid w:val="006B10D2"/>
    <w:rsid w:val="006F6C74"/>
    <w:rsid w:val="00716A40"/>
    <w:rsid w:val="007262E3"/>
    <w:rsid w:val="00773E65"/>
    <w:rsid w:val="007B1D28"/>
    <w:rsid w:val="007E52D0"/>
    <w:rsid w:val="00815B1C"/>
    <w:rsid w:val="0082043D"/>
    <w:rsid w:val="0082290F"/>
    <w:rsid w:val="00824BD0"/>
    <w:rsid w:val="00834594"/>
    <w:rsid w:val="00893403"/>
    <w:rsid w:val="008A0655"/>
    <w:rsid w:val="008C1997"/>
    <w:rsid w:val="008C771B"/>
    <w:rsid w:val="008D13D2"/>
    <w:rsid w:val="008E0C24"/>
    <w:rsid w:val="008E5EED"/>
    <w:rsid w:val="008F233B"/>
    <w:rsid w:val="0091177B"/>
    <w:rsid w:val="009E3D67"/>
    <w:rsid w:val="00A016FA"/>
    <w:rsid w:val="00A13B8A"/>
    <w:rsid w:val="00A52691"/>
    <w:rsid w:val="00A71FEF"/>
    <w:rsid w:val="00A7288E"/>
    <w:rsid w:val="00AC70A6"/>
    <w:rsid w:val="00B32B49"/>
    <w:rsid w:val="00B5323B"/>
    <w:rsid w:val="00BC4BA1"/>
    <w:rsid w:val="00C429BE"/>
    <w:rsid w:val="00C54DD3"/>
    <w:rsid w:val="00C84D84"/>
    <w:rsid w:val="00CE623E"/>
    <w:rsid w:val="00CF0FA1"/>
    <w:rsid w:val="00D60D16"/>
    <w:rsid w:val="00DA2CE8"/>
    <w:rsid w:val="00DD2D18"/>
    <w:rsid w:val="00E41E50"/>
    <w:rsid w:val="00E42A1E"/>
    <w:rsid w:val="00E45D77"/>
    <w:rsid w:val="00F06A81"/>
    <w:rsid w:val="00F80B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6B11818C"/>
  <w14:defaultImageDpi w14:val="300"/>
  <w15:docId w15:val="{0ABBD33A-5CCC-47D2-AD02-BA760BD9C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jc w:val="both"/>
    </w:pPr>
  </w:style>
  <w:style w:type="paragraph" w:styleId="Heading1">
    <w:name w:val="heading 1"/>
    <w:basedOn w:val="Heading"/>
    <w:next w:val="BodyText"/>
    <w:qFormat/>
    <w:pPr>
      <w:numPr>
        <w:numId w:val="2"/>
      </w:numPr>
      <w:outlineLvl w:val="0"/>
    </w:pPr>
  </w:style>
  <w:style w:type="paragraph" w:styleId="Heading2">
    <w:name w:val="heading 2"/>
    <w:basedOn w:val="Heading"/>
    <w:next w:val="BodyText"/>
    <w:qFormat/>
    <w:pPr>
      <w:numPr>
        <w:ilvl w:val="1"/>
        <w:numId w:val="2"/>
      </w:numPr>
      <w:spacing w:before="200"/>
      <w:outlineLvl w:val="1"/>
    </w:pPr>
  </w:style>
  <w:style w:type="paragraph" w:styleId="Heading3">
    <w:name w:val="heading 3"/>
    <w:basedOn w:val="Heading"/>
    <w:next w:val="BodyText"/>
    <w:qFormat/>
    <w:pPr>
      <w:numPr>
        <w:ilvl w:val="2"/>
        <w:numId w:val="2"/>
      </w:numPr>
      <w:spacing w:before="1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7z1">
    <w:name w:val="WW8Num7z1"/>
    <w:rPr>
      <w:rFonts w:ascii="OpenSymbol" w:hAnsi="OpenSymbol" w:cs="OpenSymbol"/>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3">
    <w:name w:val="WW8Num7z3"/>
    <w:rPr>
      <w:rFonts w:ascii="Symbol" w:hAnsi="Symbol" w:cs="Symbol"/>
    </w:rPr>
  </w:style>
  <w:style w:type="character" w:customStyle="1" w:styleId="WW8Num8z0">
    <w:name w:val="WW8Num8z0"/>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DefaultParagraphFont">
    <w:name w:val="WW-Default Paragraph Font"/>
  </w:style>
  <w:style w:type="character" w:styleId="Hyperlink">
    <w:name w:val="Hyperlink"/>
  </w:style>
  <w:style w:type="character" w:customStyle="1" w:styleId="NumberingSymbols">
    <w:name w:val="Numbering Symbols"/>
  </w:style>
  <w:style w:type="character" w:customStyle="1" w:styleId="BalloonTextChar">
    <w:name w:val="Balloon Text Char"/>
  </w:style>
  <w:style w:type="character" w:styleId="IntenseReference">
    <w:name w:val="Intense Reference"/>
    <w:qFormat/>
  </w:style>
  <w:style w:type="character" w:customStyle="1" w:styleId="Bullets">
    <w:name w:val="Bullet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FreeSans"/>
    </w:r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spacing w:before="60"/>
      <w:jc w:val="center"/>
    </w:pPr>
    <w:rPr>
      <w:sz w:val="36"/>
      <w:szCs w:val="36"/>
    </w:rPr>
  </w:style>
  <w:style w:type="paragraph" w:styleId="BalloonText">
    <w:name w:val="Balloon Text"/>
    <w:basedOn w:val="Normal"/>
  </w:style>
  <w:style w:type="paragraph" w:styleId="ListParagraph">
    <w:name w:val="List Paragraph"/>
    <w:basedOn w:val="Normal"/>
    <w:uiPriority w:val="34"/>
    <w:qFormat/>
    <w:rsid w:val="006F6C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ptopenlab.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18</Pages>
  <Words>2235</Words>
  <Characters>12746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14952</CharactersWithSpaces>
  <SharedDoc>false</SharedDoc>
  <HLinks>
    <vt:vector size="6" baseType="variant">
      <vt:variant>
        <vt:i4>2555998</vt:i4>
      </vt:variant>
      <vt:variant>
        <vt:i4>0</vt:i4>
      </vt:variant>
      <vt:variant>
        <vt:i4>0</vt:i4>
      </vt:variant>
      <vt:variant>
        <vt:i4>5</vt:i4>
      </vt:variant>
      <vt:variant>
        <vt:lpwstr>https://bigdata.ptopenlab.com:8800/autoport?next=/autoport/project/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ADMINIBM</cp:lastModifiedBy>
  <cp:revision>7</cp:revision>
  <cp:lastPrinted>2016-03-10T20:58:00Z</cp:lastPrinted>
  <dcterms:created xsi:type="dcterms:W3CDTF">2016-03-11T01:46:00Z</dcterms:created>
  <dcterms:modified xsi:type="dcterms:W3CDTF">2016-03-11T02:26:00Z</dcterms:modified>
</cp:coreProperties>
</file>